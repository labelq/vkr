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4FEFC" w14:textId="77777777" w:rsidR="00A259F7" w:rsidRPr="00524E6C" w:rsidRDefault="00BC4C0B" w:rsidP="00A259F7">
      <w:pPr>
        <w:tabs>
          <w:tab w:val="right" w:pos="9498"/>
        </w:tabs>
        <w:ind w:firstLine="0"/>
        <w:jc w:val="center"/>
        <w:rPr>
          <w:b/>
          <w:szCs w:val="28"/>
        </w:rPr>
      </w:pPr>
      <w:r>
        <w:rPr>
          <w:noProof/>
        </w:rPr>
        <w:drawing>
          <wp:anchor distT="0" distB="0" distL="114300" distR="114300" simplePos="0" relativeHeight="251657728" behindDoc="0" locked="0" layoutInCell="1" allowOverlap="1" wp14:anchorId="612EF82A" wp14:editId="07777777">
            <wp:simplePos x="0" y="0"/>
            <wp:positionH relativeFrom="column">
              <wp:posOffset>-794385</wp:posOffset>
            </wp:positionH>
            <wp:positionV relativeFrom="paragraph">
              <wp:posOffset>-291465</wp:posOffset>
            </wp:positionV>
            <wp:extent cx="1276350" cy="971550"/>
            <wp:effectExtent l="0" t="0" r="0" b="0"/>
            <wp:wrapSquare wrapText="bothSides"/>
            <wp:docPr id="166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6350" cy="971550"/>
                    </a:xfrm>
                    <a:prstGeom prst="rect">
                      <a:avLst/>
                    </a:prstGeom>
                    <a:noFill/>
                  </pic:spPr>
                </pic:pic>
              </a:graphicData>
            </a:graphic>
          </wp:anchor>
        </w:drawing>
      </w:r>
      <w:r w:rsidR="00A259F7" w:rsidRPr="1DA04EE1">
        <w:rPr>
          <w:b/>
          <w:bCs/>
        </w:rPr>
        <w:t>Частное образовательное учреждение высшего образования</w:t>
      </w:r>
    </w:p>
    <w:p w14:paraId="7616E37C" w14:textId="77777777" w:rsidR="00A259F7" w:rsidRDefault="00A259F7" w:rsidP="00A259F7">
      <w:pPr>
        <w:tabs>
          <w:tab w:val="right" w:pos="9498"/>
        </w:tabs>
        <w:ind w:firstLine="0"/>
        <w:jc w:val="center"/>
        <w:rPr>
          <w:b/>
          <w:szCs w:val="28"/>
        </w:rPr>
      </w:pPr>
      <w:r w:rsidRPr="00524E6C">
        <w:rPr>
          <w:b/>
          <w:szCs w:val="28"/>
        </w:rPr>
        <w:t xml:space="preserve">«Казанский инновационный университет имени В.Г. </w:t>
      </w:r>
      <w:proofErr w:type="spellStart"/>
      <w:r w:rsidRPr="00524E6C">
        <w:rPr>
          <w:b/>
          <w:szCs w:val="28"/>
        </w:rPr>
        <w:t>Тимирясова</w:t>
      </w:r>
      <w:proofErr w:type="spellEnd"/>
      <w:r w:rsidRPr="00524E6C">
        <w:rPr>
          <w:b/>
          <w:szCs w:val="28"/>
        </w:rPr>
        <w:t xml:space="preserve"> (ИЭУП)»</w:t>
      </w:r>
    </w:p>
    <w:p w14:paraId="672A6659" w14:textId="77777777" w:rsidR="00A259F7" w:rsidRPr="00C24FBB" w:rsidRDefault="00A259F7" w:rsidP="00A259F7">
      <w:pPr>
        <w:widowControl w:val="0"/>
        <w:jc w:val="center"/>
        <w:rPr>
          <w:b/>
          <w:szCs w:val="28"/>
        </w:rPr>
      </w:pPr>
    </w:p>
    <w:p w14:paraId="0A37501D" w14:textId="77777777" w:rsidR="00A259F7" w:rsidRPr="00C24FBB" w:rsidRDefault="00A259F7" w:rsidP="00A259F7">
      <w:pPr>
        <w:widowControl w:val="0"/>
        <w:jc w:val="center"/>
        <w:rPr>
          <w:b/>
          <w:szCs w:val="28"/>
        </w:rPr>
      </w:pPr>
    </w:p>
    <w:p w14:paraId="31634BD1" w14:textId="77777777" w:rsidR="00A259F7" w:rsidRPr="00913465" w:rsidRDefault="00A259F7" w:rsidP="00A259F7">
      <w:pPr>
        <w:widowControl w:val="0"/>
        <w:ind w:firstLine="0"/>
        <w:jc w:val="center"/>
        <w:rPr>
          <w:b/>
          <w:szCs w:val="28"/>
        </w:rPr>
      </w:pPr>
      <w:r w:rsidRPr="00913465">
        <w:rPr>
          <w:b/>
          <w:szCs w:val="28"/>
        </w:rPr>
        <w:t>Факультет менеджмента и инженерного бизнеса</w:t>
      </w:r>
    </w:p>
    <w:p w14:paraId="5DAB6C7B" w14:textId="77777777" w:rsidR="00A259F7" w:rsidRPr="00913465" w:rsidRDefault="00A259F7" w:rsidP="00A259F7">
      <w:pPr>
        <w:widowControl w:val="0"/>
        <w:jc w:val="center"/>
        <w:rPr>
          <w:b/>
          <w:szCs w:val="28"/>
        </w:rPr>
      </w:pPr>
    </w:p>
    <w:p w14:paraId="02EB378F" w14:textId="77777777" w:rsidR="00A259F7" w:rsidRPr="00913465" w:rsidRDefault="00A259F7" w:rsidP="00A259F7">
      <w:pPr>
        <w:shd w:val="clear" w:color="auto" w:fill="FFFFFF"/>
        <w:ind w:left="5220"/>
        <w:rPr>
          <w:b/>
          <w:bCs/>
          <w:color w:val="000000"/>
          <w:szCs w:val="28"/>
        </w:rPr>
      </w:pPr>
    </w:p>
    <w:p w14:paraId="3BA7ECCE" w14:textId="074C88BD" w:rsidR="00A259F7" w:rsidRPr="00913465" w:rsidRDefault="00A259F7" w:rsidP="00A259F7">
      <w:pPr>
        <w:shd w:val="clear" w:color="auto" w:fill="FFFFFF"/>
        <w:ind w:firstLine="0"/>
        <w:jc w:val="center"/>
        <w:rPr>
          <w:b/>
          <w:bCs/>
          <w:color w:val="000000"/>
          <w:szCs w:val="28"/>
        </w:rPr>
      </w:pPr>
      <w:r w:rsidRPr="00913465">
        <w:rPr>
          <w:b/>
          <w:bCs/>
          <w:color w:val="000000"/>
          <w:szCs w:val="28"/>
        </w:rPr>
        <w:t xml:space="preserve">Кафедра </w:t>
      </w:r>
      <w:r w:rsidR="00D428E7">
        <w:rPr>
          <w:b/>
          <w:bCs/>
          <w:color w:val="000000"/>
          <w:szCs w:val="28"/>
        </w:rPr>
        <w:t>компьютерного моделирования</w:t>
      </w:r>
      <w:r>
        <w:rPr>
          <w:b/>
          <w:bCs/>
          <w:color w:val="000000"/>
          <w:szCs w:val="28"/>
        </w:rPr>
        <w:t xml:space="preserve"> и </w:t>
      </w:r>
      <w:r w:rsidR="005C3EC9">
        <w:rPr>
          <w:b/>
          <w:bCs/>
          <w:color w:val="000000"/>
          <w:szCs w:val="28"/>
        </w:rPr>
        <w:t xml:space="preserve">техносферной </w:t>
      </w:r>
      <w:r>
        <w:rPr>
          <w:b/>
          <w:bCs/>
          <w:color w:val="000000"/>
          <w:szCs w:val="28"/>
        </w:rPr>
        <w:t>безопасности</w:t>
      </w:r>
    </w:p>
    <w:p w14:paraId="6A05A809" w14:textId="77777777" w:rsidR="00A259F7" w:rsidRDefault="00A259F7" w:rsidP="00A259F7">
      <w:pPr>
        <w:widowControl w:val="0"/>
        <w:ind w:left="5580"/>
        <w:jc w:val="center"/>
        <w:rPr>
          <w:b/>
          <w:szCs w:val="28"/>
        </w:rPr>
      </w:pPr>
    </w:p>
    <w:p w14:paraId="5A39BBE3" w14:textId="77777777" w:rsidR="00A259F7" w:rsidRPr="00913465" w:rsidRDefault="00A259F7" w:rsidP="00A259F7">
      <w:pPr>
        <w:widowControl w:val="0"/>
        <w:ind w:left="5580"/>
        <w:jc w:val="center"/>
        <w:rPr>
          <w:b/>
          <w:szCs w:val="28"/>
        </w:rPr>
      </w:pPr>
    </w:p>
    <w:p w14:paraId="41C8F396" w14:textId="7AC2CE82" w:rsidR="005F6237" w:rsidRDefault="005F6237" w:rsidP="005F6237">
      <w:pPr>
        <w:ind w:firstLine="0"/>
      </w:pPr>
    </w:p>
    <w:p w14:paraId="1E793EB3" w14:textId="77777777" w:rsidR="00D428E7" w:rsidRDefault="00D428E7" w:rsidP="005F6237">
      <w:pPr>
        <w:ind w:firstLine="0"/>
      </w:pPr>
    </w:p>
    <w:p w14:paraId="72A3D3EC" w14:textId="77777777" w:rsidR="005F6237" w:rsidRDefault="005F6237" w:rsidP="005F6237">
      <w:pPr>
        <w:ind w:firstLine="0"/>
        <w:jc w:val="center"/>
      </w:pPr>
    </w:p>
    <w:p w14:paraId="0D0B940D" w14:textId="77777777" w:rsidR="00A259F7" w:rsidRPr="00913465" w:rsidRDefault="00A259F7" w:rsidP="00A259F7">
      <w:pPr>
        <w:widowControl w:val="0"/>
        <w:jc w:val="center"/>
        <w:rPr>
          <w:b/>
          <w:szCs w:val="28"/>
        </w:rPr>
      </w:pPr>
    </w:p>
    <w:p w14:paraId="699CE5F7" w14:textId="77777777" w:rsidR="007242B8" w:rsidRPr="00A259F7" w:rsidRDefault="00F90529" w:rsidP="007242B8">
      <w:pPr>
        <w:widowControl w:val="0"/>
        <w:ind w:firstLine="0"/>
        <w:jc w:val="center"/>
        <w:rPr>
          <w:b/>
          <w:szCs w:val="28"/>
        </w:rPr>
      </w:pPr>
      <w:r>
        <w:rPr>
          <w:b/>
          <w:szCs w:val="28"/>
        </w:rPr>
        <w:t xml:space="preserve">Методические указания по выполнению </w:t>
      </w:r>
    </w:p>
    <w:p w14:paraId="0DF6F676" w14:textId="77777777" w:rsidR="007242B8" w:rsidRDefault="00F90529" w:rsidP="007242B8">
      <w:pPr>
        <w:widowControl w:val="0"/>
        <w:ind w:firstLine="0"/>
        <w:jc w:val="center"/>
        <w:rPr>
          <w:b/>
          <w:szCs w:val="28"/>
        </w:rPr>
      </w:pPr>
      <w:r>
        <w:rPr>
          <w:b/>
          <w:szCs w:val="28"/>
        </w:rPr>
        <w:t>выпускной квалификационной работы</w:t>
      </w:r>
      <w:r w:rsidR="007242B8">
        <w:rPr>
          <w:b/>
          <w:szCs w:val="28"/>
        </w:rPr>
        <w:t xml:space="preserve"> </w:t>
      </w:r>
    </w:p>
    <w:p w14:paraId="41D0690E" w14:textId="77777777" w:rsidR="00F90529" w:rsidRPr="00F90529" w:rsidRDefault="00F90529" w:rsidP="00A259F7">
      <w:pPr>
        <w:ind w:firstLine="0"/>
        <w:jc w:val="center"/>
      </w:pPr>
      <w:r w:rsidRPr="00F90529">
        <w:t>по направлению подготовки</w:t>
      </w:r>
    </w:p>
    <w:p w14:paraId="7AA06802" w14:textId="77777777" w:rsidR="00A259F7" w:rsidRPr="00DD669B" w:rsidRDefault="00215C23" w:rsidP="00A259F7">
      <w:pPr>
        <w:ind w:firstLine="0"/>
        <w:jc w:val="center"/>
        <w:rPr>
          <w:b/>
        </w:rPr>
      </w:pPr>
      <w:r w:rsidRPr="00215C23">
        <w:rPr>
          <w:b/>
        </w:rPr>
        <w:t>09.03.03 Прикладная информатика</w:t>
      </w:r>
    </w:p>
    <w:p w14:paraId="0E27B00A" w14:textId="77777777" w:rsidR="00A259F7" w:rsidRPr="00C06AE8" w:rsidRDefault="00A259F7" w:rsidP="00A259F7">
      <w:pPr>
        <w:ind w:firstLine="0"/>
        <w:jc w:val="center"/>
      </w:pPr>
    </w:p>
    <w:p w14:paraId="117A05EE" w14:textId="77777777" w:rsidR="00A259F7" w:rsidRDefault="00A259F7" w:rsidP="00A259F7">
      <w:pPr>
        <w:ind w:firstLine="0"/>
        <w:jc w:val="center"/>
      </w:pPr>
      <w:r w:rsidRPr="00235679">
        <w:t xml:space="preserve">Профиль </w:t>
      </w:r>
      <w:r>
        <w:t>«</w:t>
      </w:r>
      <w:r w:rsidR="00215C23" w:rsidRPr="00215C23">
        <w:t>Прикладная информатика в экономике</w:t>
      </w:r>
      <w:r>
        <w:t>»</w:t>
      </w:r>
    </w:p>
    <w:p w14:paraId="60061E4C" w14:textId="77777777" w:rsidR="00A259F7" w:rsidRPr="00DD669B" w:rsidRDefault="00A259F7" w:rsidP="00A259F7">
      <w:pPr>
        <w:ind w:firstLine="0"/>
        <w:jc w:val="center"/>
        <w:rPr>
          <w:b/>
        </w:rPr>
      </w:pPr>
    </w:p>
    <w:p w14:paraId="44EAFD9C" w14:textId="77777777" w:rsidR="00A259F7" w:rsidRPr="00161472" w:rsidRDefault="00A259F7" w:rsidP="00A259F7">
      <w:pPr>
        <w:ind w:firstLine="0"/>
      </w:pPr>
    </w:p>
    <w:p w14:paraId="4B94D5A5" w14:textId="77777777" w:rsidR="00A259F7" w:rsidRDefault="00A259F7" w:rsidP="00A259F7">
      <w:pPr>
        <w:ind w:firstLine="0"/>
      </w:pPr>
    </w:p>
    <w:p w14:paraId="3DEEC669" w14:textId="77777777" w:rsidR="00A259F7" w:rsidRPr="00161472" w:rsidRDefault="00A259F7" w:rsidP="00A259F7">
      <w:pPr>
        <w:ind w:firstLine="0"/>
      </w:pPr>
    </w:p>
    <w:p w14:paraId="5BCA5282" w14:textId="77777777" w:rsidR="00A259F7" w:rsidRPr="00F90529" w:rsidRDefault="00A259F7" w:rsidP="00A259F7">
      <w:pPr>
        <w:ind w:firstLine="0"/>
        <w:jc w:val="center"/>
      </w:pPr>
      <w:r w:rsidRPr="00161472">
        <w:t xml:space="preserve">Квалификация </w:t>
      </w:r>
      <w:r w:rsidR="00F90529">
        <w:t>«</w:t>
      </w:r>
      <w:r w:rsidRPr="00F90529">
        <w:t>Бакалавр</w:t>
      </w:r>
      <w:r w:rsidR="00F90529" w:rsidRPr="00F90529">
        <w:t>»</w:t>
      </w:r>
    </w:p>
    <w:p w14:paraId="3656B9AB" w14:textId="77777777" w:rsidR="00A259F7" w:rsidRDefault="00A259F7" w:rsidP="00A259F7">
      <w:pPr>
        <w:ind w:firstLine="0"/>
        <w:jc w:val="center"/>
        <w:rPr>
          <w:b/>
        </w:rPr>
      </w:pPr>
    </w:p>
    <w:p w14:paraId="340C38A7" w14:textId="77777777" w:rsidR="00681321" w:rsidRDefault="00681321" w:rsidP="00681321">
      <w:pPr>
        <w:ind w:firstLine="0"/>
        <w:jc w:val="center"/>
      </w:pPr>
      <w:r w:rsidRPr="00BD5485">
        <w:t>очная/заочная форма обучения</w:t>
      </w:r>
    </w:p>
    <w:p w14:paraId="45FB0818" w14:textId="77777777" w:rsidR="00BD3857" w:rsidRPr="00BD5485" w:rsidRDefault="00BD3857" w:rsidP="00681321">
      <w:pPr>
        <w:ind w:firstLine="0"/>
        <w:jc w:val="center"/>
      </w:pPr>
    </w:p>
    <w:p w14:paraId="049F31CB" w14:textId="77777777" w:rsidR="00A259F7" w:rsidRDefault="00A259F7" w:rsidP="00A259F7">
      <w:pPr>
        <w:ind w:firstLine="0"/>
        <w:jc w:val="center"/>
        <w:rPr>
          <w:b/>
        </w:rPr>
      </w:pPr>
    </w:p>
    <w:p w14:paraId="53128261" w14:textId="77777777" w:rsidR="00BB58A4" w:rsidRPr="00F97CEF" w:rsidRDefault="00BB58A4" w:rsidP="00A259F7">
      <w:pPr>
        <w:ind w:firstLine="0"/>
        <w:jc w:val="center"/>
        <w:rPr>
          <w:b/>
        </w:rPr>
      </w:pPr>
    </w:p>
    <w:p w14:paraId="62486C05" w14:textId="77777777" w:rsidR="00A259F7" w:rsidRDefault="00A259F7" w:rsidP="00A259F7">
      <w:pPr>
        <w:ind w:firstLine="0"/>
        <w:jc w:val="center"/>
      </w:pPr>
    </w:p>
    <w:p w14:paraId="4101652C" w14:textId="77777777" w:rsidR="00A259F7" w:rsidRDefault="00A259F7" w:rsidP="00E235F2">
      <w:pPr>
        <w:ind w:firstLine="0"/>
      </w:pPr>
    </w:p>
    <w:p w14:paraId="4B99056E" w14:textId="77777777" w:rsidR="00A259F7" w:rsidRDefault="00A259F7" w:rsidP="00A259F7">
      <w:pPr>
        <w:ind w:firstLine="0"/>
        <w:jc w:val="center"/>
      </w:pPr>
    </w:p>
    <w:p w14:paraId="7D89B570" w14:textId="3C4751F0" w:rsidR="00A259F7" w:rsidRDefault="00A259F7" w:rsidP="00A259F7">
      <w:pPr>
        <w:ind w:firstLine="0"/>
        <w:jc w:val="center"/>
      </w:pPr>
    </w:p>
    <w:p w14:paraId="1299C43A" w14:textId="77777777" w:rsidR="000839D6" w:rsidRPr="003279AD" w:rsidRDefault="000839D6" w:rsidP="001453DB">
      <w:pPr>
        <w:widowControl w:val="0"/>
        <w:ind w:firstLine="0"/>
        <w:jc w:val="center"/>
        <w:rPr>
          <w:b/>
          <w:sz w:val="32"/>
          <w:szCs w:val="32"/>
        </w:rPr>
        <w:sectPr w:rsidR="000839D6" w:rsidRPr="003279AD" w:rsidSect="00810168">
          <w:headerReference w:type="even" r:id="rId12"/>
          <w:headerReference w:type="default" r:id="rId13"/>
          <w:footerReference w:type="even" r:id="rId14"/>
          <w:footerReference w:type="default" r:id="rId15"/>
          <w:pgSz w:w="11907" w:h="16840" w:code="9"/>
          <w:pgMar w:top="1134" w:right="851" w:bottom="1134" w:left="1701" w:header="720" w:footer="720" w:gutter="0"/>
          <w:cols w:space="720"/>
          <w:titlePg/>
        </w:sectPr>
      </w:pPr>
    </w:p>
    <w:p w14:paraId="4982928A" w14:textId="77777777" w:rsidR="00C24FBB" w:rsidRPr="00C24FBB" w:rsidRDefault="00C24FBB" w:rsidP="00D50ACD">
      <w:pPr>
        <w:pStyle w:val="af9"/>
        <w:jc w:val="center"/>
        <w:rPr>
          <w:rFonts w:ascii="Times New Roman" w:hAnsi="Times New Roman"/>
          <w:b/>
          <w:color w:val="auto"/>
        </w:rPr>
      </w:pPr>
      <w:r>
        <w:rPr>
          <w:rFonts w:ascii="Times New Roman" w:hAnsi="Times New Roman"/>
          <w:b/>
          <w:color w:val="auto"/>
        </w:rPr>
        <w:lastRenderedPageBreak/>
        <w:t>СОДЕРЖАНИЕ</w:t>
      </w:r>
    </w:p>
    <w:p w14:paraId="3D7AD8CF" w14:textId="77777777" w:rsidR="008624A8" w:rsidRDefault="005E3853">
      <w:pPr>
        <w:pStyle w:val="12"/>
        <w:tabs>
          <w:tab w:val="right" w:leader="dot" w:pos="9345"/>
        </w:tabs>
        <w:rPr>
          <w:rFonts w:asciiTheme="minorHAnsi" w:eastAsiaTheme="minorEastAsia" w:hAnsiTheme="minorHAnsi" w:cstheme="minorBidi"/>
          <w:noProof/>
          <w:sz w:val="22"/>
          <w:szCs w:val="22"/>
        </w:rPr>
      </w:pPr>
      <w:r>
        <w:fldChar w:fldCharType="begin"/>
      </w:r>
      <w:r w:rsidR="00DE0E53">
        <w:instrText xml:space="preserve"> TOC \o "1-2" \u </w:instrText>
      </w:r>
      <w:r>
        <w:fldChar w:fldCharType="separate"/>
      </w:r>
      <w:r w:rsidR="008624A8">
        <w:rPr>
          <w:noProof/>
        </w:rPr>
        <w:t>1. Общие положения</w:t>
      </w:r>
      <w:r w:rsidR="008624A8">
        <w:rPr>
          <w:noProof/>
        </w:rPr>
        <w:tab/>
      </w:r>
      <w:r w:rsidR="008624A8">
        <w:rPr>
          <w:noProof/>
        </w:rPr>
        <w:fldChar w:fldCharType="begin"/>
      </w:r>
      <w:r w:rsidR="008624A8">
        <w:rPr>
          <w:noProof/>
        </w:rPr>
        <w:instrText xml:space="preserve"> PAGEREF _Toc32337340 \h </w:instrText>
      </w:r>
      <w:r w:rsidR="008624A8">
        <w:rPr>
          <w:noProof/>
        </w:rPr>
      </w:r>
      <w:r w:rsidR="008624A8">
        <w:rPr>
          <w:noProof/>
        </w:rPr>
        <w:fldChar w:fldCharType="separate"/>
      </w:r>
      <w:r w:rsidR="008624A8">
        <w:rPr>
          <w:noProof/>
        </w:rPr>
        <w:t>3</w:t>
      </w:r>
      <w:r w:rsidR="008624A8">
        <w:rPr>
          <w:noProof/>
        </w:rPr>
        <w:fldChar w:fldCharType="end"/>
      </w:r>
    </w:p>
    <w:p w14:paraId="2EB9682D" w14:textId="77777777" w:rsidR="008624A8" w:rsidRDefault="008624A8">
      <w:pPr>
        <w:pStyle w:val="12"/>
        <w:tabs>
          <w:tab w:val="right" w:leader="dot" w:pos="9345"/>
        </w:tabs>
        <w:rPr>
          <w:rFonts w:asciiTheme="minorHAnsi" w:eastAsiaTheme="minorEastAsia" w:hAnsiTheme="minorHAnsi" w:cstheme="minorBidi"/>
          <w:noProof/>
          <w:sz w:val="22"/>
          <w:szCs w:val="22"/>
        </w:rPr>
      </w:pPr>
      <w:r>
        <w:rPr>
          <w:noProof/>
        </w:rPr>
        <w:t>2. Основные этапы выполнения выпускной квалификационной работы</w:t>
      </w:r>
      <w:r>
        <w:rPr>
          <w:noProof/>
        </w:rPr>
        <w:tab/>
      </w:r>
      <w:r>
        <w:rPr>
          <w:noProof/>
        </w:rPr>
        <w:fldChar w:fldCharType="begin"/>
      </w:r>
      <w:r>
        <w:rPr>
          <w:noProof/>
        </w:rPr>
        <w:instrText xml:space="preserve"> PAGEREF _Toc32337341 \h </w:instrText>
      </w:r>
      <w:r>
        <w:rPr>
          <w:noProof/>
        </w:rPr>
      </w:r>
      <w:r>
        <w:rPr>
          <w:noProof/>
        </w:rPr>
        <w:fldChar w:fldCharType="separate"/>
      </w:r>
      <w:r>
        <w:rPr>
          <w:noProof/>
        </w:rPr>
        <w:t>9</w:t>
      </w:r>
      <w:r>
        <w:rPr>
          <w:noProof/>
        </w:rPr>
        <w:fldChar w:fldCharType="end"/>
      </w:r>
    </w:p>
    <w:p w14:paraId="2323A412" w14:textId="77777777" w:rsidR="008624A8" w:rsidRDefault="008624A8">
      <w:pPr>
        <w:pStyle w:val="12"/>
        <w:tabs>
          <w:tab w:val="right" w:leader="dot" w:pos="9345"/>
        </w:tabs>
        <w:rPr>
          <w:rFonts w:asciiTheme="minorHAnsi" w:eastAsiaTheme="minorEastAsia" w:hAnsiTheme="minorHAnsi" w:cstheme="minorBidi"/>
          <w:noProof/>
          <w:sz w:val="22"/>
          <w:szCs w:val="22"/>
        </w:rPr>
      </w:pPr>
      <w:r>
        <w:rPr>
          <w:noProof/>
        </w:rPr>
        <w:t>3. Выбор и утверждение темы выпускной квалификационной работы</w:t>
      </w:r>
      <w:r>
        <w:rPr>
          <w:noProof/>
        </w:rPr>
        <w:tab/>
      </w:r>
      <w:r>
        <w:rPr>
          <w:noProof/>
        </w:rPr>
        <w:fldChar w:fldCharType="begin"/>
      </w:r>
      <w:r>
        <w:rPr>
          <w:noProof/>
        </w:rPr>
        <w:instrText xml:space="preserve"> PAGEREF _Toc32337342 \h </w:instrText>
      </w:r>
      <w:r>
        <w:rPr>
          <w:noProof/>
        </w:rPr>
      </w:r>
      <w:r>
        <w:rPr>
          <w:noProof/>
        </w:rPr>
        <w:fldChar w:fldCharType="separate"/>
      </w:r>
      <w:r>
        <w:rPr>
          <w:noProof/>
        </w:rPr>
        <w:t>10</w:t>
      </w:r>
      <w:r>
        <w:rPr>
          <w:noProof/>
        </w:rPr>
        <w:fldChar w:fldCharType="end"/>
      </w:r>
    </w:p>
    <w:p w14:paraId="7DBC86E3" w14:textId="77777777" w:rsidR="008624A8" w:rsidRDefault="008624A8">
      <w:pPr>
        <w:pStyle w:val="12"/>
        <w:tabs>
          <w:tab w:val="right" w:leader="dot" w:pos="9345"/>
        </w:tabs>
        <w:rPr>
          <w:rFonts w:asciiTheme="minorHAnsi" w:eastAsiaTheme="minorEastAsia" w:hAnsiTheme="minorHAnsi" w:cstheme="minorBidi"/>
          <w:noProof/>
          <w:sz w:val="22"/>
          <w:szCs w:val="22"/>
        </w:rPr>
      </w:pPr>
      <w:r>
        <w:rPr>
          <w:noProof/>
        </w:rPr>
        <w:t>4. Разработка и утверждение задания на выпускную квалификационную работу</w:t>
      </w:r>
      <w:r>
        <w:rPr>
          <w:noProof/>
        </w:rPr>
        <w:tab/>
      </w:r>
      <w:r>
        <w:rPr>
          <w:noProof/>
        </w:rPr>
        <w:fldChar w:fldCharType="begin"/>
      </w:r>
      <w:r>
        <w:rPr>
          <w:noProof/>
        </w:rPr>
        <w:instrText xml:space="preserve"> PAGEREF _Toc32337343 \h </w:instrText>
      </w:r>
      <w:r>
        <w:rPr>
          <w:noProof/>
        </w:rPr>
      </w:r>
      <w:r>
        <w:rPr>
          <w:noProof/>
        </w:rPr>
        <w:fldChar w:fldCharType="separate"/>
      </w:r>
      <w:r>
        <w:rPr>
          <w:noProof/>
        </w:rPr>
        <w:t>13</w:t>
      </w:r>
      <w:r>
        <w:rPr>
          <w:noProof/>
        </w:rPr>
        <w:fldChar w:fldCharType="end"/>
      </w:r>
    </w:p>
    <w:p w14:paraId="692EDBB6" w14:textId="77777777" w:rsidR="008624A8" w:rsidRDefault="008624A8">
      <w:pPr>
        <w:pStyle w:val="12"/>
        <w:tabs>
          <w:tab w:val="right" w:leader="dot" w:pos="9345"/>
        </w:tabs>
        <w:rPr>
          <w:rFonts w:asciiTheme="minorHAnsi" w:eastAsiaTheme="minorEastAsia" w:hAnsiTheme="minorHAnsi" w:cstheme="minorBidi"/>
          <w:noProof/>
          <w:sz w:val="22"/>
          <w:szCs w:val="22"/>
        </w:rPr>
      </w:pPr>
      <w:r>
        <w:rPr>
          <w:noProof/>
        </w:rPr>
        <w:t>5. Написание и оформление выпускной квалификационной работы</w:t>
      </w:r>
      <w:r>
        <w:rPr>
          <w:noProof/>
        </w:rPr>
        <w:tab/>
      </w:r>
      <w:r>
        <w:rPr>
          <w:noProof/>
        </w:rPr>
        <w:fldChar w:fldCharType="begin"/>
      </w:r>
      <w:r>
        <w:rPr>
          <w:noProof/>
        </w:rPr>
        <w:instrText xml:space="preserve"> PAGEREF _Toc32337344 \h </w:instrText>
      </w:r>
      <w:r>
        <w:rPr>
          <w:noProof/>
        </w:rPr>
      </w:r>
      <w:r>
        <w:rPr>
          <w:noProof/>
        </w:rPr>
        <w:fldChar w:fldCharType="separate"/>
      </w:r>
      <w:r>
        <w:rPr>
          <w:noProof/>
        </w:rPr>
        <w:t>13</w:t>
      </w:r>
      <w:r>
        <w:rPr>
          <w:noProof/>
        </w:rPr>
        <w:fldChar w:fldCharType="end"/>
      </w:r>
    </w:p>
    <w:p w14:paraId="76AF6BFA" w14:textId="77777777" w:rsidR="008624A8" w:rsidRDefault="008624A8">
      <w:pPr>
        <w:pStyle w:val="22"/>
        <w:tabs>
          <w:tab w:val="right" w:leader="dot" w:pos="9345"/>
        </w:tabs>
        <w:rPr>
          <w:rFonts w:asciiTheme="minorHAnsi" w:eastAsiaTheme="minorEastAsia" w:hAnsiTheme="minorHAnsi" w:cstheme="minorBidi"/>
          <w:noProof/>
          <w:sz w:val="22"/>
          <w:szCs w:val="22"/>
        </w:rPr>
      </w:pPr>
      <w:r w:rsidRPr="000661F4">
        <w:rPr>
          <w:noProof/>
          <w:color w:val="000000"/>
        </w:rPr>
        <w:t xml:space="preserve">5.1. Структура и </w:t>
      </w:r>
      <w:r>
        <w:rPr>
          <w:noProof/>
        </w:rPr>
        <w:t>содержание выпускной квалификационной работы</w:t>
      </w:r>
      <w:r>
        <w:rPr>
          <w:noProof/>
        </w:rPr>
        <w:tab/>
      </w:r>
      <w:r>
        <w:rPr>
          <w:noProof/>
        </w:rPr>
        <w:fldChar w:fldCharType="begin"/>
      </w:r>
      <w:r>
        <w:rPr>
          <w:noProof/>
        </w:rPr>
        <w:instrText xml:space="preserve"> PAGEREF _Toc32337345 \h </w:instrText>
      </w:r>
      <w:r>
        <w:rPr>
          <w:noProof/>
        </w:rPr>
      </w:r>
      <w:r>
        <w:rPr>
          <w:noProof/>
        </w:rPr>
        <w:fldChar w:fldCharType="separate"/>
      </w:r>
      <w:r>
        <w:rPr>
          <w:noProof/>
        </w:rPr>
        <w:t>13</w:t>
      </w:r>
      <w:r>
        <w:rPr>
          <w:noProof/>
        </w:rPr>
        <w:fldChar w:fldCharType="end"/>
      </w:r>
    </w:p>
    <w:p w14:paraId="68FCA439" w14:textId="77777777" w:rsidR="008624A8" w:rsidRDefault="008624A8">
      <w:pPr>
        <w:pStyle w:val="22"/>
        <w:tabs>
          <w:tab w:val="right" w:leader="dot" w:pos="9345"/>
        </w:tabs>
        <w:rPr>
          <w:rFonts w:asciiTheme="minorHAnsi" w:eastAsiaTheme="minorEastAsia" w:hAnsiTheme="minorHAnsi" w:cstheme="minorBidi"/>
          <w:noProof/>
          <w:sz w:val="22"/>
          <w:szCs w:val="22"/>
        </w:rPr>
      </w:pPr>
      <w:r>
        <w:rPr>
          <w:noProof/>
        </w:rPr>
        <w:t>5.2. Оформление выпускной квалификационной работы</w:t>
      </w:r>
      <w:r>
        <w:rPr>
          <w:noProof/>
        </w:rPr>
        <w:tab/>
      </w:r>
      <w:r>
        <w:rPr>
          <w:noProof/>
        </w:rPr>
        <w:fldChar w:fldCharType="begin"/>
      </w:r>
      <w:r>
        <w:rPr>
          <w:noProof/>
        </w:rPr>
        <w:instrText xml:space="preserve"> PAGEREF _Toc32337346 \h </w:instrText>
      </w:r>
      <w:r>
        <w:rPr>
          <w:noProof/>
        </w:rPr>
      </w:r>
      <w:r>
        <w:rPr>
          <w:noProof/>
        </w:rPr>
        <w:fldChar w:fldCharType="separate"/>
      </w:r>
      <w:r>
        <w:rPr>
          <w:noProof/>
        </w:rPr>
        <w:t>21</w:t>
      </w:r>
      <w:r>
        <w:rPr>
          <w:noProof/>
        </w:rPr>
        <w:fldChar w:fldCharType="end"/>
      </w:r>
    </w:p>
    <w:p w14:paraId="6B0BBBD3" w14:textId="77777777" w:rsidR="008624A8" w:rsidRDefault="008624A8">
      <w:pPr>
        <w:pStyle w:val="12"/>
        <w:tabs>
          <w:tab w:val="right" w:leader="dot" w:pos="9345"/>
        </w:tabs>
        <w:rPr>
          <w:rFonts w:asciiTheme="minorHAnsi" w:eastAsiaTheme="minorEastAsia" w:hAnsiTheme="minorHAnsi" w:cstheme="minorBidi"/>
          <w:noProof/>
          <w:sz w:val="22"/>
          <w:szCs w:val="22"/>
        </w:rPr>
      </w:pPr>
      <w:r>
        <w:rPr>
          <w:noProof/>
        </w:rPr>
        <w:t>6. Отзыв руководителя на выпускную квалификационную работу</w:t>
      </w:r>
      <w:r>
        <w:rPr>
          <w:noProof/>
        </w:rPr>
        <w:tab/>
      </w:r>
      <w:r>
        <w:rPr>
          <w:noProof/>
        </w:rPr>
        <w:fldChar w:fldCharType="begin"/>
      </w:r>
      <w:r>
        <w:rPr>
          <w:noProof/>
        </w:rPr>
        <w:instrText xml:space="preserve"> PAGEREF _Toc32337347 \h </w:instrText>
      </w:r>
      <w:r>
        <w:rPr>
          <w:noProof/>
        </w:rPr>
      </w:r>
      <w:r>
        <w:rPr>
          <w:noProof/>
        </w:rPr>
        <w:fldChar w:fldCharType="separate"/>
      </w:r>
      <w:r>
        <w:rPr>
          <w:noProof/>
        </w:rPr>
        <w:t>24</w:t>
      </w:r>
      <w:r>
        <w:rPr>
          <w:noProof/>
        </w:rPr>
        <w:fldChar w:fldCharType="end"/>
      </w:r>
    </w:p>
    <w:p w14:paraId="0ECC8358" w14:textId="77777777" w:rsidR="008624A8" w:rsidRDefault="008624A8">
      <w:pPr>
        <w:pStyle w:val="12"/>
        <w:tabs>
          <w:tab w:val="right" w:leader="dot" w:pos="9345"/>
        </w:tabs>
        <w:rPr>
          <w:rFonts w:asciiTheme="minorHAnsi" w:eastAsiaTheme="minorEastAsia" w:hAnsiTheme="minorHAnsi" w:cstheme="minorBidi"/>
          <w:noProof/>
          <w:sz w:val="22"/>
          <w:szCs w:val="22"/>
        </w:rPr>
      </w:pPr>
      <w:r>
        <w:rPr>
          <w:noProof/>
        </w:rPr>
        <w:t>7. Подготовка к защите и защита выпускной квалификационной работы</w:t>
      </w:r>
      <w:r>
        <w:rPr>
          <w:noProof/>
        </w:rPr>
        <w:tab/>
      </w:r>
      <w:r>
        <w:rPr>
          <w:noProof/>
        </w:rPr>
        <w:fldChar w:fldCharType="begin"/>
      </w:r>
      <w:r>
        <w:rPr>
          <w:noProof/>
        </w:rPr>
        <w:instrText xml:space="preserve"> PAGEREF _Toc32337348 \h </w:instrText>
      </w:r>
      <w:r>
        <w:rPr>
          <w:noProof/>
        </w:rPr>
      </w:r>
      <w:r>
        <w:rPr>
          <w:noProof/>
        </w:rPr>
        <w:fldChar w:fldCharType="separate"/>
      </w:r>
      <w:r>
        <w:rPr>
          <w:noProof/>
        </w:rPr>
        <w:t>25</w:t>
      </w:r>
      <w:r>
        <w:rPr>
          <w:noProof/>
        </w:rPr>
        <w:fldChar w:fldCharType="end"/>
      </w:r>
    </w:p>
    <w:p w14:paraId="4EAE2431" w14:textId="77777777" w:rsidR="008624A8" w:rsidRDefault="008624A8">
      <w:pPr>
        <w:pStyle w:val="12"/>
        <w:tabs>
          <w:tab w:val="right" w:leader="dot" w:pos="9345"/>
        </w:tabs>
        <w:rPr>
          <w:rFonts w:asciiTheme="minorHAnsi" w:eastAsiaTheme="minorEastAsia" w:hAnsiTheme="minorHAnsi" w:cstheme="minorBidi"/>
          <w:noProof/>
          <w:sz w:val="22"/>
          <w:szCs w:val="22"/>
        </w:rPr>
      </w:pPr>
      <w:r w:rsidRPr="000661F4">
        <w:rPr>
          <w:bCs/>
          <w:noProof/>
        </w:rPr>
        <w:t xml:space="preserve">Приложение А </w:t>
      </w:r>
      <w:r>
        <w:rPr>
          <w:noProof/>
        </w:rPr>
        <w:t>Форма задания на ВКР</w:t>
      </w:r>
      <w:r>
        <w:rPr>
          <w:noProof/>
        </w:rPr>
        <w:tab/>
      </w:r>
      <w:r>
        <w:rPr>
          <w:noProof/>
        </w:rPr>
        <w:fldChar w:fldCharType="begin"/>
      </w:r>
      <w:r>
        <w:rPr>
          <w:noProof/>
        </w:rPr>
        <w:instrText xml:space="preserve"> PAGEREF _Toc32337349 \h </w:instrText>
      </w:r>
      <w:r>
        <w:rPr>
          <w:noProof/>
        </w:rPr>
      </w:r>
      <w:r>
        <w:rPr>
          <w:noProof/>
        </w:rPr>
        <w:fldChar w:fldCharType="separate"/>
      </w:r>
      <w:r>
        <w:rPr>
          <w:noProof/>
        </w:rPr>
        <w:t>28</w:t>
      </w:r>
      <w:r>
        <w:rPr>
          <w:noProof/>
        </w:rPr>
        <w:fldChar w:fldCharType="end"/>
      </w:r>
    </w:p>
    <w:p w14:paraId="1924CD22" w14:textId="77777777" w:rsidR="008624A8" w:rsidRDefault="008624A8">
      <w:pPr>
        <w:pStyle w:val="12"/>
        <w:tabs>
          <w:tab w:val="right" w:leader="dot" w:pos="9345"/>
        </w:tabs>
        <w:rPr>
          <w:rFonts w:asciiTheme="minorHAnsi" w:eastAsiaTheme="minorEastAsia" w:hAnsiTheme="minorHAnsi" w:cstheme="minorBidi"/>
          <w:noProof/>
          <w:sz w:val="22"/>
          <w:szCs w:val="22"/>
        </w:rPr>
      </w:pPr>
      <w:r w:rsidRPr="000661F4">
        <w:rPr>
          <w:bCs/>
          <w:noProof/>
        </w:rPr>
        <w:t xml:space="preserve">Приложение Б </w:t>
      </w:r>
      <w:r>
        <w:rPr>
          <w:noProof/>
        </w:rPr>
        <w:t>Форма аннотации на ВКР</w:t>
      </w:r>
      <w:r>
        <w:rPr>
          <w:noProof/>
        </w:rPr>
        <w:tab/>
      </w:r>
      <w:r>
        <w:rPr>
          <w:noProof/>
        </w:rPr>
        <w:fldChar w:fldCharType="begin"/>
      </w:r>
      <w:r>
        <w:rPr>
          <w:noProof/>
        </w:rPr>
        <w:instrText xml:space="preserve"> PAGEREF _Toc32337350 \h </w:instrText>
      </w:r>
      <w:r>
        <w:rPr>
          <w:noProof/>
        </w:rPr>
      </w:r>
      <w:r>
        <w:rPr>
          <w:noProof/>
        </w:rPr>
        <w:fldChar w:fldCharType="separate"/>
      </w:r>
      <w:r>
        <w:rPr>
          <w:noProof/>
        </w:rPr>
        <w:t>30</w:t>
      </w:r>
      <w:r>
        <w:rPr>
          <w:noProof/>
        </w:rPr>
        <w:fldChar w:fldCharType="end"/>
      </w:r>
    </w:p>
    <w:p w14:paraId="52B05E5F" w14:textId="77777777" w:rsidR="008624A8" w:rsidRDefault="008624A8">
      <w:pPr>
        <w:pStyle w:val="12"/>
        <w:tabs>
          <w:tab w:val="right" w:leader="dot" w:pos="9345"/>
        </w:tabs>
        <w:rPr>
          <w:rFonts w:asciiTheme="minorHAnsi" w:eastAsiaTheme="minorEastAsia" w:hAnsiTheme="minorHAnsi" w:cstheme="minorBidi"/>
          <w:noProof/>
          <w:sz w:val="22"/>
          <w:szCs w:val="22"/>
        </w:rPr>
      </w:pPr>
      <w:r w:rsidRPr="000661F4">
        <w:rPr>
          <w:bCs/>
          <w:noProof/>
        </w:rPr>
        <w:t xml:space="preserve">Приложение В </w:t>
      </w:r>
      <w:r>
        <w:rPr>
          <w:noProof/>
        </w:rPr>
        <w:t>Форма титульного листа ВКР</w:t>
      </w:r>
      <w:r>
        <w:rPr>
          <w:noProof/>
        </w:rPr>
        <w:tab/>
      </w:r>
      <w:r>
        <w:rPr>
          <w:noProof/>
        </w:rPr>
        <w:fldChar w:fldCharType="begin"/>
      </w:r>
      <w:r>
        <w:rPr>
          <w:noProof/>
        </w:rPr>
        <w:instrText xml:space="preserve"> PAGEREF _Toc32337351 \h </w:instrText>
      </w:r>
      <w:r>
        <w:rPr>
          <w:noProof/>
        </w:rPr>
      </w:r>
      <w:r>
        <w:rPr>
          <w:noProof/>
        </w:rPr>
        <w:fldChar w:fldCharType="separate"/>
      </w:r>
      <w:r>
        <w:rPr>
          <w:noProof/>
        </w:rPr>
        <w:t>31</w:t>
      </w:r>
      <w:r>
        <w:rPr>
          <w:noProof/>
        </w:rPr>
        <w:fldChar w:fldCharType="end"/>
      </w:r>
    </w:p>
    <w:p w14:paraId="6FBAE72A" w14:textId="77777777" w:rsidR="008624A8" w:rsidRDefault="008624A8">
      <w:pPr>
        <w:pStyle w:val="12"/>
        <w:tabs>
          <w:tab w:val="right" w:leader="dot" w:pos="9345"/>
        </w:tabs>
        <w:rPr>
          <w:rFonts w:asciiTheme="minorHAnsi" w:eastAsiaTheme="minorEastAsia" w:hAnsiTheme="minorHAnsi" w:cstheme="minorBidi"/>
          <w:noProof/>
          <w:sz w:val="22"/>
          <w:szCs w:val="22"/>
        </w:rPr>
      </w:pPr>
      <w:r w:rsidRPr="000661F4">
        <w:rPr>
          <w:bCs/>
          <w:noProof/>
        </w:rPr>
        <w:t xml:space="preserve">Приложение Г </w:t>
      </w:r>
      <w:r>
        <w:rPr>
          <w:noProof/>
        </w:rPr>
        <w:t>Форма содержания ВКР</w:t>
      </w:r>
      <w:r>
        <w:rPr>
          <w:noProof/>
        </w:rPr>
        <w:tab/>
      </w:r>
      <w:r>
        <w:rPr>
          <w:noProof/>
        </w:rPr>
        <w:fldChar w:fldCharType="begin"/>
      </w:r>
      <w:r>
        <w:rPr>
          <w:noProof/>
        </w:rPr>
        <w:instrText xml:space="preserve"> PAGEREF _Toc32337352 \h </w:instrText>
      </w:r>
      <w:r>
        <w:rPr>
          <w:noProof/>
        </w:rPr>
      </w:r>
      <w:r>
        <w:rPr>
          <w:noProof/>
        </w:rPr>
        <w:fldChar w:fldCharType="separate"/>
      </w:r>
      <w:r>
        <w:rPr>
          <w:noProof/>
        </w:rPr>
        <w:t>32</w:t>
      </w:r>
      <w:r>
        <w:rPr>
          <w:noProof/>
        </w:rPr>
        <w:fldChar w:fldCharType="end"/>
      </w:r>
    </w:p>
    <w:p w14:paraId="5C4EC7CA" w14:textId="77777777" w:rsidR="008624A8" w:rsidRDefault="008624A8">
      <w:pPr>
        <w:pStyle w:val="12"/>
        <w:tabs>
          <w:tab w:val="right" w:leader="dot" w:pos="9345"/>
        </w:tabs>
        <w:rPr>
          <w:rFonts w:asciiTheme="minorHAnsi" w:eastAsiaTheme="minorEastAsia" w:hAnsiTheme="minorHAnsi" w:cstheme="minorBidi"/>
          <w:noProof/>
          <w:sz w:val="22"/>
          <w:szCs w:val="22"/>
        </w:rPr>
      </w:pPr>
      <w:r w:rsidRPr="000661F4">
        <w:rPr>
          <w:bCs/>
          <w:noProof/>
        </w:rPr>
        <w:t xml:space="preserve">Приложение Д </w:t>
      </w:r>
      <w:r>
        <w:rPr>
          <w:noProof/>
        </w:rPr>
        <w:t>Пример оформления иллюстрации</w:t>
      </w:r>
      <w:r>
        <w:rPr>
          <w:noProof/>
        </w:rPr>
        <w:tab/>
      </w:r>
      <w:r>
        <w:rPr>
          <w:noProof/>
        </w:rPr>
        <w:fldChar w:fldCharType="begin"/>
      </w:r>
      <w:r>
        <w:rPr>
          <w:noProof/>
        </w:rPr>
        <w:instrText xml:space="preserve"> PAGEREF _Toc32337353 \h </w:instrText>
      </w:r>
      <w:r>
        <w:rPr>
          <w:noProof/>
        </w:rPr>
      </w:r>
      <w:r>
        <w:rPr>
          <w:noProof/>
        </w:rPr>
        <w:fldChar w:fldCharType="separate"/>
      </w:r>
      <w:r>
        <w:rPr>
          <w:noProof/>
        </w:rPr>
        <w:t>33</w:t>
      </w:r>
      <w:r>
        <w:rPr>
          <w:noProof/>
        </w:rPr>
        <w:fldChar w:fldCharType="end"/>
      </w:r>
    </w:p>
    <w:p w14:paraId="5A7AA195" w14:textId="77777777" w:rsidR="008624A8" w:rsidRDefault="008624A8">
      <w:pPr>
        <w:pStyle w:val="12"/>
        <w:tabs>
          <w:tab w:val="right" w:leader="dot" w:pos="9345"/>
        </w:tabs>
        <w:rPr>
          <w:rFonts w:asciiTheme="minorHAnsi" w:eastAsiaTheme="minorEastAsia" w:hAnsiTheme="minorHAnsi" w:cstheme="minorBidi"/>
          <w:noProof/>
          <w:sz w:val="22"/>
          <w:szCs w:val="22"/>
        </w:rPr>
      </w:pPr>
      <w:r w:rsidRPr="000661F4">
        <w:rPr>
          <w:bCs/>
          <w:noProof/>
        </w:rPr>
        <w:t xml:space="preserve">Приложение Е </w:t>
      </w:r>
      <w:r>
        <w:rPr>
          <w:noProof/>
        </w:rPr>
        <w:t>Пример оформления таблицы</w:t>
      </w:r>
      <w:r>
        <w:rPr>
          <w:noProof/>
        </w:rPr>
        <w:tab/>
      </w:r>
      <w:r>
        <w:rPr>
          <w:noProof/>
        </w:rPr>
        <w:fldChar w:fldCharType="begin"/>
      </w:r>
      <w:r>
        <w:rPr>
          <w:noProof/>
        </w:rPr>
        <w:instrText xml:space="preserve"> PAGEREF _Toc32337354 \h </w:instrText>
      </w:r>
      <w:r>
        <w:rPr>
          <w:noProof/>
        </w:rPr>
      </w:r>
      <w:r>
        <w:rPr>
          <w:noProof/>
        </w:rPr>
        <w:fldChar w:fldCharType="separate"/>
      </w:r>
      <w:r>
        <w:rPr>
          <w:noProof/>
        </w:rPr>
        <w:t>34</w:t>
      </w:r>
      <w:r>
        <w:rPr>
          <w:noProof/>
        </w:rPr>
        <w:fldChar w:fldCharType="end"/>
      </w:r>
    </w:p>
    <w:p w14:paraId="4DDBEF00" w14:textId="77777777" w:rsidR="00C24FBB" w:rsidRPr="00CD7974" w:rsidRDefault="005E3853">
      <w:r>
        <w:fldChar w:fldCharType="end"/>
      </w:r>
    </w:p>
    <w:p w14:paraId="3461D779" w14:textId="77777777" w:rsidR="00ED533A" w:rsidRPr="00FC5D8F" w:rsidRDefault="00ED533A" w:rsidP="00DE29F6">
      <w:pPr>
        <w:ind w:firstLine="0"/>
        <w:jc w:val="center"/>
        <w:rPr>
          <w:szCs w:val="28"/>
        </w:rPr>
      </w:pPr>
    </w:p>
    <w:p w14:paraId="3CF2D8B6" w14:textId="77777777" w:rsidR="00983CA5" w:rsidRPr="00D63C08" w:rsidRDefault="00C24FBB" w:rsidP="00D63C08">
      <w:pPr>
        <w:pStyle w:val="10"/>
      </w:pPr>
      <w:r>
        <w:br w:type="page"/>
      </w:r>
    </w:p>
    <w:p w14:paraId="0ED47D1E" w14:textId="77777777" w:rsidR="00360C45" w:rsidRDefault="00360C45" w:rsidP="007242B8">
      <w:pPr>
        <w:pStyle w:val="10"/>
      </w:pPr>
      <w:bookmarkStart w:id="0" w:name="_Toc32337340"/>
      <w:r>
        <w:lastRenderedPageBreak/>
        <w:t>1. Общие положения</w:t>
      </w:r>
      <w:bookmarkEnd w:id="0"/>
    </w:p>
    <w:p w14:paraId="3200F0B4" w14:textId="77777777" w:rsidR="006B2AE9" w:rsidRDefault="006B2AE9" w:rsidP="006B2AE9">
      <w:r w:rsidRPr="00334708">
        <w:t>Выпускная квалификационная работа представляет собой выполненную обучающимся работу, демонстрирующую уровень подготовленности выпускника к самостоятельной профессиональной деятельности.</w:t>
      </w:r>
    </w:p>
    <w:p w14:paraId="5498FF4F" w14:textId="25E142AB" w:rsidR="006B2AE9" w:rsidRDefault="006B2AE9" w:rsidP="006B2AE9">
      <w:pPr>
        <w:pStyle w:val="ab"/>
        <w:widowControl w:val="0"/>
        <w:spacing w:line="360" w:lineRule="exact"/>
        <w:rPr>
          <w:szCs w:val="28"/>
        </w:rPr>
      </w:pPr>
      <w:r w:rsidRPr="00C6696C">
        <w:rPr>
          <w:szCs w:val="28"/>
        </w:rPr>
        <w:t xml:space="preserve">Выпускная квалификационная работа выполняется с целью </w:t>
      </w:r>
      <w:r>
        <w:rPr>
          <w:szCs w:val="28"/>
        </w:rPr>
        <w:t>полного</w:t>
      </w:r>
      <w:r w:rsidRPr="00C6696C">
        <w:rPr>
          <w:szCs w:val="28"/>
        </w:rPr>
        <w:t xml:space="preserve"> формирования компетенций </w:t>
      </w:r>
      <w:r>
        <w:rPr>
          <w:szCs w:val="28"/>
        </w:rPr>
        <w:t>обучающихся</w:t>
      </w:r>
      <w:r w:rsidRPr="00C6696C">
        <w:rPr>
          <w:szCs w:val="28"/>
        </w:rPr>
        <w:t xml:space="preserve"> на основе знаний, умений и владений опытом, приобретенных </w:t>
      </w:r>
      <w:r>
        <w:rPr>
          <w:szCs w:val="28"/>
        </w:rPr>
        <w:t>обучающимся</w:t>
      </w:r>
      <w:r w:rsidRPr="00C6696C">
        <w:rPr>
          <w:szCs w:val="28"/>
        </w:rPr>
        <w:t xml:space="preserve"> за весь период обучения в </w:t>
      </w:r>
      <w:r>
        <w:rPr>
          <w:szCs w:val="28"/>
        </w:rPr>
        <w:t>вузе</w:t>
      </w:r>
      <w:r w:rsidRPr="00C6696C">
        <w:rPr>
          <w:szCs w:val="28"/>
        </w:rPr>
        <w:t xml:space="preserve">. </w:t>
      </w:r>
    </w:p>
    <w:p w14:paraId="7B002EEF" w14:textId="77777777" w:rsidR="006B2AE9" w:rsidRDefault="006B2AE9" w:rsidP="006B2AE9">
      <w:pPr>
        <w:pStyle w:val="10"/>
      </w:pPr>
      <w:bookmarkStart w:id="1" w:name="_Toc486523193"/>
      <w:bookmarkStart w:id="2" w:name="_Toc32337341"/>
      <w:r w:rsidRPr="00947329">
        <w:t xml:space="preserve">2. Основные этапы выполнения </w:t>
      </w:r>
      <w:r>
        <w:t>выпускной квалификационной работы</w:t>
      </w:r>
      <w:bookmarkEnd w:id="1"/>
      <w:bookmarkEnd w:id="2"/>
    </w:p>
    <w:p w14:paraId="5C6C32C9" w14:textId="77777777" w:rsidR="00686D74" w:rsidRPr="00686D74" w:rsidRDefault="00686D74" w:rsidP="00686D74">
      <w:pPr>
        <w:rPr>
          <w:szCs w:val="28"/>
        </w:rPr>
      </w:pPr>
      <w:r w:rsidRPr="00686D74">
        <w:rPr>
          <w:szCs w:val="28"/>
        </w:rPr>
        <w:t xml:space="preserve">Выпускная квалификационная работа бакалавра </w:t>
      </w:r>
      <w:r>
        <w:rPr>
          <w:szCs w:val="28"/>
        </w:rPr>
        <w:t xml:space="preserve">прикладной </w:t>
      </w:r>
      <w:r w:rsidRPr="00686D74">
        <w:rPr>
          <w:szCs w:val="28"/>
        </w:rPr>
        <w:t>информатик</w:t>
      </w:r>
      <w:r>
        <w:rPr>
          <w:szCs w:val="28"/>
        </w:rPr>
        <w:t>и</w:t>
      </w:r>
      <w:r w:rsidRPr="00686D74">
        <w:rPr>
          <w:szCs w:val="28"/>
        </w:rPr>
        <w:t xml:space="preserve"> представляет собой законченную разработку в профессиональной области, в которой: </w:t>
      </w:r>
    </w:p>
    <w:p w14:paraId="7F5F7B9D" w14:textId="77777777" w:rsidR="00686D74" w:rsidRPr="00686D74" w:rsidRDefault="00686D74" w:rsidP="00686D74">
      <w:pPr>
        <w:rPr>
          <w:szCs w:val="28"/>
        </w:rPr>
      </w:pPr>
      <w:r>
        <w:rPr>
          <w:szCs w:val="28"/>
        </w:rPr>
        <w:t>- </w:t>
      </w:r>
      <w:r w:rsidRPr="00686D74">
        <w:rPr>
          <w:szCs w:val="28"/>
        </w:rPr>
        <w:t>сформулирована актуальность и место решаемой задачи информационного обеспечения в предметной области;</w:t>
      </w:r>
    </w:p>
    <w:p w14:paraId="04A73F78" w14:textId="77777777" w:rsidR="00686D74" w:rsidRPr="00686D74" w:rsidRDefault="00686D74" w:rsidP="00686D74">
      <w:pPr>
        <w:rPr>
          <w:szCs w:val="28"/>
        </w:rPr>
      </w:pPr>
      <w:r>
        <w:rPr>
          <w:szCs w:val="28"/>
        </w:rPr>
        <w:t>- </w:t>
      </w:r>
      <w:r w:rsidRPr="00686D74">
        <w:rPr>
          <w:szCs w:val="28"/>
        </w:rPr>
        <w:t xml:space="preserve">анализируется литература и информация, полученная с помощью глобальных сетей по функционированию подобных систем в данной области или в смежных предметных областях; </w:t>
      </w:r>
    </w:p>
    <w:p w14:paraId="6CF0EDC1" w14:textId="77777777" w:rsidR="00686D74" w:rsidRPr="00686D74" w:rsidRDefault="00686D74" w:rsidP="00686D74">
      <w:pPr>
        <w:rPr>
          <w:szCs w:val="28"/>
        </w:rPr>
      </w:pPr>
      <w:r>
        <w:rPr>
          <w:szCs w:val="28"/>
        </w:rPr>
        <w:t>- </w:t>
      </w:r>
      <w:r w:rsidRPr="00686D74">
        <w:rPr>
          <w:szCs w:val="28"/>
        </w:rPr>
        <w:t xml:space="preserve">определяются и конкретно описываются выбранные выпускником объемы, методы и средства решаемой задачи, иллюстрируемые данными и формами выходных документов, используемых </w:t>
      </w:r>
      <w:proofErr w:type="gramStart"/>
      <w:r w:rsidRPr="00686D74">
        <w:rPr>
          <w:szCs w:val="28"/>
        </w:rPr>
        <w:t>при реализации</w:t>
      </w:r>
      <w:proofErr w:type="gramEnd"/>
      <w:r w:rsidRPr="00686D74">
        <w:rPr>
          <w:szCs w:val="28"/>
        </w:rPr>
        <w:t xml:space="preserve"> поставленной задачи информационного обеспечения на модельном примере (но на реальной вычислительной технике, работающей в составе профессионально-ориентированной информационной системы);</w:t>
      </w:r>
    </w:p>
    <w:p w14:paraId="79DAACCC" w14:textId="77777777" w:rsidR="006B2AE9" w:rsidRPr="00DB71A5" w:rsidRDefault="00686D74" w:rsidP="00686D74">
      <w:pPr>
        <w:rPr>
          <w:color w:val="000000"/>
          <w:szCs w:val="28"/>
        </w:rPr>
      </w:pPr>
      <w:r>
        <w:rPr>
          <w:szCs w:val="28"/>
        </w:rPr>
        <w:t>- </w:t>
      </w:r>
      <w:r w:rsidRPr="00686D74">
        <w:rPr>
          <w:szCs w:val="28"/>
        </w:rPr>
        <w:t>анализируются предлагаемые пути, способы, а также оценивается экономическая, техническая и (или) социальная эффективность их внедрения в реальную информационную среду в области применения.</w:t>
      </w:r>
    </w:p>
    <w:p w14:paraId="4A0FBFD0" w14:textId="77777777" w:rsidR="006B2AE9" w:rsidRDefault="006B2AE9" w:rsidP="006B2AE9">
      <w:r>
        <w:rPr>
          <w:szCs w:val="28"/>
        </w:rPr>
        <w:t>Выпускная квалификационная работа</w:t>
      </w:r>
      <w:r w:rsidRPr="00FC5D8F">
        <w:rPr>
          <w:szCs w:val="28"/>
        </w:rPr>
        <w:t xml:space="preserve"> долж</w:t>
      </w:r>
      <w:r>
        <w:rPr>
          <w:szCs w:val="28"/>
        </w:rPr>
        <w:t>на</w:t>
      </w:r>
      <w:r w:rsidRPr="00FC5D8F">
        <w:rPr>
          <w:szCs w:val="28"/>
        </w:rPr>
        <w:t xml:space="preserve"> продемонстрировать профессиональную компетентность, определяемую совокупностью теоретических и практических навыков, полученных при освоении образовательной программы по </w:t>
      </w:r>
      <w:r>
        <w:rPr>
          <w:szCs w:val="28"/>
        </w:rPr>
        <w:t>направлению</w:t>
      </w:r>
      <w:r w:rsidR="00F92716">
        <w:rPr>
          <w:szCs w:val="28"/>
        </w:rPr>
        <w:t xml:space="preserve"> </w:t>
      </w:r>
      <w:r w:rsidR="00686D74" w:rsidRPr="00215C23">
        <w:rPr>
          <w:szCs w:val="28"/>
        </w:rPr>
        <w:t>09.03.03 Прикладная информатика</w:t>
      </w:r>
      <w:r w:rsidR="00686D74" w:rsidRPr="00A52363">
        <w:t xml:space="preserve">, </w:t>
      </w:r>
      <w:r w:rsidR="00686D74" w:rsidRPr="00181223">
        <w:t>профиль «</w:t>
      </w:r>
      <w:r w:rsidR="00686D74" w:rsidRPr="00215C23">
        <w:t>Прикладная информатика в экономике</w:t>
      </w:r>
      <w:r w:rsidR="00686D74" w:rsidRPr="00181223">
        <w:t>»</w:t>
      </w:r>
      <w:r>
        <w:t>.</w:t>
      </w:r>
    </w:p>
    <w:p w14:paraId="6ED557BB" w14:textId="77777777" w:rsidR="006B2AE9" w:rsidRPr="00FC5D8F" w:rsidRDefault="006B2AE9" w:rsidP="006B2AE9">
      <w:pPr>
        <w:rPr>
          <w:szCs w:val="28"/>
        </w:rPr>
      </w:pPr>
      <w:r w:rsidRPr="00FC5D8F">
        <w:rPr>
          <w:szCs w:val="28"/>
        </w:rPr>
        <w:t xml:space="preserve">Работа над </w:t>
      </w:r>
      <w:r>
        <w:rPr>
          <w:szCs w:val="28"/>
        </w:rPr>
        <w:t>ВКР</w:t>
      </w:r>
      <w:r w:rsidRPr="00FC5D8F">
        <w:rPr>
          <w:szCs w:val="28"/>
        </w:rPr>
        <w:t xml:space="preserve"> включает следующие этапы:</w:t>
      </w:r>
    </w:p>
    <w:p w14:paraId="4DE52B4F" w14:textId="77777777" w:rsidR="006B2AE9" w:rsidRPr="00FC5D8F" w:rsidRDefault="006B2AE9" w:rsidP="006B2AE9">
      <w:pPr>
        <w:rPr>
          <w:szCs w:val="28"/>
        </w:rPr>
      </w:pPr>
      <w:r w:rsidRPr="00FC5D8F">
        <w:rPr>
          <w:szCs w:val="28"/>
        </w:rPr>
        <w:t xml:space="preserve">1. Выбор и утверждение темы </w:t>
      </w:r>
      <w:r>
        <w:rPr>
          <w:szCs w:val="28"/>
        </w:rPr>
        <w:t>выпускной квалификационной работы</w:t>
      </w:r>
      <w:r w:rsidRPr="00FC5D8F">
        <w:rPr>
          <w:szCs w:val="28"/>
        </w:rPr>
        <w:t>.</w:t>
      </w:r>
    </w:p>
    <w:p w14:paraId="33255D9C" w14:textId="77777777" w:rsidR="006B2AE9" w:rsidRPr="00FC5D8F" w:rsidRDefault="006B2AE9" w:rsidP="006B2AE9">
      <w:pPr>
        <w:rPr>
          <w:szCs w:val="28"/>
        </w:rPr>
      </w:pPr>
      <w:r w:rsidRPr="00FC5D8F">
        <w:rPr>
          <w:szCs w:val="28"/>
        </w:rPr>
        <w:t xml:space="preserve">2. Разработка и утверждение задания на </w:t>
      </w:r>
      <w:r>
        <w:rPr>
          <w:szCs w:val="28"/>
        </w:rPr>
        <w:t>выпускную квалификационную работу</w:t>
      </w:r>
      <w:r w:rsidRPr="00FC5D8F">
        <w:rPr>
          <w:szCs w:val="28"/>
        </w:rPr>
        <w:t>.</w:t>
      </w:r>
    </w:p>
    <w:p w14:paraId="03BAE6CE" w14:textId="77777777" w:rsidR="006B2AE9" w:rsidRPr="00FC5D8F" w:rsidRDefault="006B2AE9" w:rsidP="006B2AE9">
      <w:pPr>
        <w:rPr>
          <w:szCs w:val="28"/>
        </w:rPr>
      </w:pPr>
      <w:r>
        <w:rPr>
          <w:szCs w:val="28"/>
        </w:rPr>
        <w:t>3. Написание и оформление выпускной квалификационной работы</w:t>
      </w:r>
      <w:r w:rsidRPr="00FC5D8F">
        <w:rPr>
          <w:szCs w:val="28"/>
        </w:rPr>
        <w:t>.</w:t>
      </w:r>
    </w:p>
    <w:p w14:paraId="335FE930" w14:textId="77777777" w:rsidR="006B2AE9" w:rsidRPr="00FC5D8F" w:rsidRDefault="006B2AE9" w:rsidP="006B2AE9">
      <w:pPr>
        <w:rPr>
          <w:szCs w:val="28"/>
        </w:rPr>
      </w:pPr>
      <w:r w:rsidRPr="00FC5D8F">
        <w:rPr>
          <w:szCs w:val="28"/>
        </w:rPr>
        <w:t>4. Отзыв руководителя</w:t>
      </w:r>
      <w:r>
        <w:rPr>
          <w:szCs w:val="28"/>
        </w:rPr>
        <w:t xml:space="preserve"> ВКР</w:t>
      </w:r>
      <w:r w:rsidRPr="00FC5D8F">
        <w:rPr>
          <w:szCs w:val="28"/>
        </w:rPr>
        <w:t>.</w:t>
      </w:r>
    </w:p>
    <w:p w14:paraId="2AC9E7B1" w14:textId="77777777" w:rsidR="006B2AE9" w:rsidRPr="00FC5D8F" w:rsidRDefault="006B2AE9" w:rsidP="006B2AE9">
      <w:pPr>
        <w:rPr>
          <w:szCs w:val="28"/>
        </w:rPr>
      </w:pPr>
      <w:r>
        <w:rPr>
          <w:szCs w:val="28"/>
        </w:rPr>
        <w:t>5</w:t>
      </w:r>
      <w:r w:rsidRPr="00FC5D8F">
        <w:rPr>
          <w:szCs w:val="28"/>
        </w:rPr>
        <w:t>. Предварительная защита работы на кафедре.</w:t>
      </w:r>
    </w:p>
    <w:p w14:paraId="42B97B6E" w14:textId="77777777" w:rsidR="006B2AE9" w:rsidRPr="00FC5D8F" w:rsidRDefault="006B2AE9" w:rsidP="006B2AE9">
      <w:pPr>
        <w:rPr>
          <w:szCs w:val="28"/>
        </w:rPr>
      </w:pPr>
      <w:r w:rsidRPr="00FC5D8F">
        <w:rPr>
          <w:szCs w:val="28"/>
        </w:rPr>
        <w:lastRenderedPageBreak/>
        <w:t xml:space="preserve">7. Защита </w:t>
      </w:r>
      <w:r>
        <w:rPr>
          <w:szCs w:val="28"/>
        </w:rPr>
        <w:t>выпускной квалификационной работы</w:t>
      </w:r>
      <w:r w:rsidRPr="00FC5D8F">
        <w:rPr>
          <w:szCs w:val="28"/>
        </w:rPr>
        <w:t xml:space="preserve"> на заседании </w:t>
      </w:r>
      <w:r>
        <w:rPr>
          <w:szCs w:val="28"/>
        </w:rPr>
        <w:t>ГЭК</w:t>
      </w:r>
      <w:r w:rsidRPr="00FC5D8F">
        <w:rPr>
          <w:szCs w:val="28"/>
        </w:rPr>
        <w:t>.</w:t>
      </w:r>
    </w:p>
    <w:p w14:paraId="5FA6FA14" w14:textId="77777777" w:rsidR="006B2AE9" w:rsidRPr="00FC5D8F" w:rsidRDefault="006B2AE9" w:rsidP="006B2AE9">
      <w:pPr>
        <w:rPr>
          <w:szCs w:val="28"/>
        </w:rPr>
      </w:pPr>
      <w:r w:rsidRPr="00FC5D8F">
        <w:rPr>
          <w:szCs w:val="28"/>
        </w:rPr>
        <w:t xml:space="preserve">Сроки представления руководителю разделов </w:t>
      </w:r>
      <w:r>
        <w:rPr>
          <w:szCs w:val="28"/>
        </w:rPr>
        <w:t>выпускной квалификационной работы</w:t>
      </w:r>
      <w:r w:rsidRPr="00FC5D8F">
        <w:rPr>
          <w:szCs w:val="28"/>
        </w:rPr>
        <w:t xml:space="preserve"> определяются руководителем и фиксируются в задании на </w:t>
      </w:r>
      <w:r>
        <w:rPr>
          <w:szCs w:val="28"/>
        </w:rPr>
        <w:t>выпускную квалификационную работу</w:t>
      </w:r>
      <w:r w:rsidRPr="00FC5D8F">
        <w:rPr>
          <w:szCs w:val="28"/>
        </w:rPr>
        <w:t xml:space="preserve">. </w:t>
      </w:r>
    </w:p>
    <w:p w14:paraId="1E4C8AAC" w14:textId="77777777" w:rsidR="006B2AE9" w:rsidRPr="00947329" w:rsidRDefault="006B2AE9" w:rsidP="006B2AE9">
      <w:pPr>
        <w:pStyle w:val="10"/>
      </w:pPr>
      <w:bookmarkStart w:id="3" w:name="_Toc486523194"/>
      <w:bookmarkStart w:id="4" w:name="_Toc32337342"/>
      <w:r w:rsidRPr="00947329">
        <w:t xml:space="preserve">3. </w:t>
      </w:r>
      <w:r>
        <w:t>В</w:t>
      </w:r>
      <w:r w:rsidRPr="00947329">
        <w:t>ыбор и утверждение темы выпускной квалификационной работы</w:t>
      </w:r>
      <w:bookmarkEnd w:id="3"/>
      <w:bookmarkEnd w:id="4"/>
    </w:p>
    <w:p w14:paraId="130277C4" w14:textId="77777777" w:rsidR="006B2AE9" w:rsidRDefault="006B2AE9" w:rsidP="006B2AE9">
      <w:r>
        <w:t>При выборе темы ВКР</w:t>
      </w:r>
      <w:r w:rsidR="00F92716">
        <w:t xml:space="preserve"> </w:t>
      </w:r>
      <w:r>
        <w:t>обучающийся</w:t>
      </w:r>
      <w:r w:rsidRPr="00FC5D8F">
        <w:t xml:space="preserve"> должен руководствоваться утвержденной </w:t>
      </w:r>
      <w:r w:rsidR="00681321">
        <w:t xml:space="preserve">примерной </w:t>
      </w:r>
      <w:r w:rsidRPr="00FC5D8F">
        <w:t xml:space="preserve">тематикой </w:t>
      </w:r>
      <w:r>
        <w:t>выпускных квалификационных работ</w:t>
      </w:r>
      <w:r w:rsidRPr="00FC5D8F">
        <w:t>, имеющейся на выпускающей кафедре.</w:t>
      </w:r>
    </w:p>
    <w:p w14:paraId="78213C8F" w14:textId="77777777" w:rsidR="006B2AE9" w:rsidRPr="00293020" w:rsidRDefault="006B2AE9" w:rsidP="006B2AE9">
      <w:r>
        <w:t>П</w:t>
      </w:r>
      <w:r w:rsidRPr="00293020">
        <w:t xml:space="preserve">еречень тем выпускных квалификационных работ, предлагаемых обучающимся, </w:t>
      </w:r>
      <w:r>
        <w:t xml:space="preserve">утверждается </w:t>
      </w:r>
      <w:r w:rsidRPr="00293020">
        <w:t>и доводит</w:t>
      </w:r>
      <w:r>
        <w:t>ся</w:t>
      </w:r>
      <w:r w:rsidRPr="00293020">
        <w:t xml:space="preserve"> до сведения обучающихся не позднее чем за 6 месяцев до даты начала государственной итоговой аттестации.</w:t>
      </w:r>
    </w:p>
    <w:p w14:paraId="2D971D48" w14:textId="77777777" w:rsidR="00686D74" w:rsidRDefault="00686D74" w:rsidP="00686D74">
      <w:r>
        <w:t>В соответствии с требованиями ФГОС к профессиональной подготовленности бакалавра возможны следующие основные направления тематики выпускных квалификационных работ:</w:t>
      </w:r>
    </w:p>
    <w:p w14:paraId="18ABBE25" w14:textId="77777777" w:rsidR="00686D74" w:rsidRDefault="00686D74" w:rsidP="00686D74">
      <w:r>
        <w:rPr>
          <w:rFonts w:ascii="Symbol" w:eastAsia="Symbol" w:hAnsi="Symbol" w:cs="Symbol"/>
        </w:rPr>
        <w:t></w:t>
      </w:r>
      <w:r>
        <w:t> проведение обследования прикладной области в соответствии с профилем подготовки, формирование требований к информатизации и автоматизации прикладных процессов, формализация предметной области проекта; моделирование прикладных и информационных процессов, описание реализации информационного обеспечения прикладных задач; составление технико-экономического обоснования проектных решений и технического задания на разработку информационной системы; проектирование информационных систем в соответствии со спецификой профиля подготовки по видам обеспечения (программное, информационное, организационное, техническое); программирование приложений, создание прототипа информационной системы, документирование проектов информационной системы на стадиях жизненного цикла, использование функциональных и технологических стандартов; участие в проведении переговоров с заказчиком и выявление его информационных потребностей; сбор детальной информации для формализации предметной области проекта и требований пользователей заказчика; проведение работ по описанию информационного обеспечения и реализации бизнес-процессов предприятия заказчика; участие в техническом и рабочем проектировании компонентов информационных систем в соответствии со спецификой профиля подготовки; программирование в ходе разработки информационной системы; документирование компонентов информационной системы на стадиях жизненного цикла;</w:t>
      </w:r>
    </w:p>
    <w:p w14:paraId="3A24998A" w14:textId="77777777" w:rsidR="00686D74" w:rsidRDefault="00686D74" w:rsidP="00686D74">
      <w:r>
        <w:rPr>
          <w:rFonts w:ascii="Symbol" w:eastAsia="Symbol" w:hAnsi="Symbol" w:cs="Symbol"/>
        </w:rPr>
        <w:t></w:t>
      </w:r>
      <w:r>
        <w:t xml:space="preserve"> проведение работ по инсталляции программного обеспечения информационных систем (далее - ИС) и загрузке баз данных; настройка параметров ИС и тестирование результатов настройки; ведение технической документации; тестирование компонентов ИС по заданным сценариям; участие </w:t>
      </w:r>
      <w:r>
        <w:lastRenderedPageBreak/>
        <w:t>в экспертном тестировании ИС на этапе опытной эксплуатации; начальное обучение и консультирование пользователей по вопросам эксплуатации информационных систем; осуществление технического сопровождения информационных систем в процессе ее эксплуатации; информационное обеспечение прикладных процессов.</w:t>
      </w:r>
    </w:p>
    <w:p w14:paraId="420435BA" w14:textId="77777777" w:rsidR="006B2AE9" w:rsidRPr="008C4F9C" w:rsidRDefault="006B2AE9" w:rsidP="006B2AE9">
      <w:r w:rsidRPr="008C4F9C">
        <w:t>Тематика ВКР разрабатывается кафедрой совместно с представителями организаций - работодателей, а также с уч</w:t>
      </w:r>
      <w:r>
        <w:t>е</w:t>
      </w:r>
      <w:r w:rsidRPr="008C4F9C">
        <w:t xml:space="preserve">том научных интересов кафедры и </w:t>
      </w:r>
      <w:r>
        <w:t>обучающихся</w:t>
      </w:r>
      <w:r w:rsidRPr="008C4F9C">
        <w:t xml:space="preserve">. </w:t>
      </w:r>
    </w:p>
    <w:p w14:paraId="697FF8F2" w14:textId="77777777" w:rsidR="006B2AE9" w:rsidRPr="00FC5D8F" w:rsidRDefault="006B2AE9" w:rsidP="006B2AE9">
      <w:r w:rsidRPr="00FC5D8F">
        <w:t xml:space="preserve">Выбор темы </w:t>
      </w:r>
      <w:r>
        <w:t>ВКР</w:t>
      </w:r>
      <w:r w:rsidRPr="00FC5D8F">
        <w:t xml:space="preserve"> определяется интересами и склонностями </w:t>
      </w:r>
      <w:r>
        <w:t>обучающегося</w:t>
      </w:r>
      <w:r w:rsidRPr="00FC5D8F">
        <w:t xml:space="preserve"> к исследованию той или иной проблемы, потребностями развития и совершенствования </w:t>
      </w:r>
      <w:r>
        <w:t>системы защиты информации организации</w:t>
      </w:r>
      <w:r w:rsidRPr="00FC5D8F">
        <w:t xml:space="preserve">, по материалам которой выполняется </w:t>
      </w:r>
      <w:r>
        <w:t>выпускная квалификационная работа</w:t>
      </w:r>
      <w:r w:rsidRPr="00FC5D8F">
        <w:t xml:space="preserve">, степенью подготовленности </w:t>
      </w:r>
      <w:r>
        <w:t>обучающегося</w:t>
      </w:r>
      <w:r w:rsidRPr="00FC5D8F">
        <w:t xml:space="preserve">, </w:t>
      </w:r>
      <w:r w:rsidRPr="00FC5D8F">
        <w:rPr>
          <w:rFonts w:hint="eastAsia"/>
        </w:rPr>
        <w:t>мест</w:t>
      </w:r>
      <w:r w:rsidRPr="00FC5D8F">
        <w:t xml:space="preserve">ом </w:t>
      </w:r>
      <w:r w:rsidRPr="00FC5D8F">
        <w:rPr>
          <w:rFonts w:hint="eastAsia"/>
        </w:rPr>
        <w:t>прохождения</w:t>
      </w:r>
      <w:r w:rsidR="00F92716">
        <w:t xml:space="preserve"> </w:t>
      </w:r>
      <w:r>
        <w:t>производственной (преддипломной) практики</w:t>
      </w:r>
      <w:r w:rsidRPr="00FC5D8F">
        <w:t xml:space="preserve">, </w:t>
      </w:r>
      <w:r w:rsidRPr="00FC5D8F">
        <w:rPr>
          <w:rFonts w:hint="eastAsia"/>
        </w:rPr>
        <w:t>предполагаем</w:t>
      </w:r>
      <w:r w:rsidRPr="00FC5D8F">
        <w:t xml:space="preserve">ым </w:t>
      </w:r>
      <w:r w:rsidRPr="00FC5D8F">
        <w:rPr>
          <w:rFonts w:hint="eastAsia"/>
        </w:rPr>
        <w:t>мест</w:t>
      </w:r>
      <w:r w:rsidRPr="00FC5D8F">
        <w:t xml:space="preserve">ом </w:t>
      </w:r>
      <w:r w:rsidRPr="00FC5D8F">
        <w:rPr>
          <w:rFonts w:hint="eastAsia"/>
        </w:rPr>
        <w:t>работы</w:t>
      </w:r>
      <w:r w:rsidR="00F92716">
        <w:t xml:space="preserve"> </w:t>
      </w:r>
      <w:r w:rsidRPr="00FC5D8F">
        <w:rPr>
          <w:rFonts w:hint="eastAsia"/>
        </w:rPr>
        <w:t>и</w:t>
      </w:r>
      <w:r w:rsidR="00F92716">
        <w:t xml:space="preserve"> </w:t>
      </w:r>
      <w:r w:rsidRPr="00FC5D8F">
        <w:rPr>
          <w:rFonts w:hint="eastAsia"/>
        </w:rPr>
        <w:t>ряд</w:t>
      </w:r>
      <w:r w:rsidRPr="00FC5D8F">
        <w:t xml:space="preserve">ом </w:t>
      </w:r>
      <w:r w:rsidRPr="00FC5D8F">
        <w:rPr>
          <w:rFonts w:hint="eastAsia"/>
        </w:rPr>
        <w:t>других</w:t>
      </w:r>
      <w:r w:rsidR="00F92716">
        <w:t xml:space="preserve"> </w:t>
      </w:r>
      <w:r w:rsidRPr="00FC5D8F">
        <w:rPr>
          <w:rFonts w:hint="eastAsia"/>
        </w:rPr>
        <w:t>факторов</w:t>
      </w:r>
      <w:r w:rsidRPr="00FC5D8F">
        <w:t>.</w:t>
      </w:r>
    </w:p>
    <w:p w14:paraId="62B5AF49" w14:textId="77777777" w:rsidR="006B2AE9" w:rsidRDefault="006B2AE9" w:rsidP="006B2AE9">
      <w:pPr>
        <w:pStyle w:val="ab"/>
        <w:widowControl w:val="0"/>
        <w:spacing w:line="360" w:lineRule="exact"/>
        <w:rPr>
          <w:szCs w:val="28"/>
        </w:rPr>
      </w:pPr>
      <w:r w:rsidRPr="00293020">
        <w:rPr>
          <w:szCs w:val="28"/>
        </w:rPr>
        <w:t xml:space="preserve">По письменному заявлению обучающегося </w:t>
      </w:r>
      <w:r>
        <w:rPr>
          <w:szCs w:val="28"/>
        </w:rPr>
        <w:t>вуз</w:t>
      </w:r>
      <w:r w:rsidRPr="00293020">
        <w:rPr>
          <w:szCs w:val="28"/>
        </w:rPr>
        <w:t xml:space="preserve"> может предоставить обучающемуся возможность подготовки и защиты выпускной квалификационной работы по теме, предложенной обучающимся, в случае обоснованности целесообразности ее разработки для практического применения в соответствующей области профессиональной деятельности или на конкретном объекте профессиональной деятельности.</w:t>
      </w:r>
    </w:p>
    <w:p w14:paraId="530244EF" w14:textId="77777777" w:rsidR="006B2AE9" w:rsidRPr="00FC5D8F" w:rsidRDefault="006B2AE9" w:rsidP="006B2AE9">
      <w:r w:rsidRPr="00FC5D8F">
        <w:t xml:space="preserve">Повторения тем на одном курсе не допускается. </w:t>
      </w:r>
    </w:p>
    <w:p w14:paraId="4B7AAF10" w14:textId="77777777" w:rsidR="00F544E9" w:rsidRPr="00FC5D8F" w:rsidRDefault="00F544E9" w:rsidP="00F544E9">
      <w:r w:rsidRPr="00FC5D8F">
        <w:t xml:space="preserve">Во всех случаях тема </w:t>
      </w:r>
      <w:r>
        <w:t>выпускной квалификационной работы</w:t>
      </w:r>
      <w:r w:rsidRPr="00FC5D8F">
        <w:t xml:space="preserve"> должна быть актуальной, соответствовать современному уровню развития информационных технологий, математических и инструментальных средств, быть достаточно конкретной и иметь прикладное значение, соответствующее </w:t>
      </w:r>
      <w:r>
        <w:t>направлению</w:t>
      </w:r>
      <w:r w:rsidR="00F92716">
        <w:t xml:space="preserve"> </w:t>
      </w:r>
      <w:r>
        <w:t xml:space="preserve">подготовки </w:t>
      </w:r>
      <w:r w:rsidR="00686D74" w:rsidRPr="00215C23">
        <w:rPr>
          <w:szCs w:val="28"/>
        </w:rPr>
        <w:t>09.03.03 Прикладная информатика</w:t>
      </w:r>
      <w:r w:rsidR="00686D74" w:rsidRPr="00A52363">
        <w:t xml:space="preserve">, </w:t>
      </w:r>
      <w:r w:rsidR="00686D74" w:rsidRPr="00181223">
        <w:t>профиль «</w:t>
      </w:r>
      <w:r w:rsidR="00686D74" w:rsidRPr="00215C23">
        <w:t>Прикладная информатика в экономике</w:t>
      </w:r>
      <w:r w:rsidR="00686D74" w:rsidRPr="00181223">
        <w:t>»</w:t>
      </w:r>
      <w:r w:rsidRPr="00FC5D8F">
        <w:t>.</w:t>
      </w:r>
    </w:p>
    <w:p w14:paraId="2BF07954" w14:textId="77777777" w:rsidR="006B2AE9" w:rsidRDefault="006B2AE9" w:rsidP="006B2AE9">
      <w:r>
        <w:t>Выбор темы ВКР осуществляется до начала производственной практики (преддипломной), что обусловлено необходимостью сбора практического материала в период ее прохождения.</w:t>
      </w:r>
    </w:p>
    <w:p w14:paraId="78734DCC" w14:textId="77777777" w:rsidR="006B2AE9" w:rsidRDefault="006B2AE9" w:rsidP="006B2AE9">
      <w:r>
        <w:t>Для подготовки ВКР обучающемуся назначается руководитель и, при необходимости, консультанты.</w:t>
      </w:r>
    </w:p>
    <w:p w14:paraId="479E409F" w14:textId="77777777" w:rsidR="006B2AE9" w:rsidRDefault="006B2AE9" w:rsidP="006B2AE9">
      <w:r w:rsidRPr="00333F9B">
        <w:t xml:space="preserve">Перечень тем </w:t>
      </w:r>
      <w:r>
        <w:t>ВКР</w:t>
      </w:r>
      <w:r w:rsidRPr="00333F9B">
        <w:t xml:space="preserve">, закрепление их за </w:t>
      </w:r>
      <w:r>
        <w:t>обучающимися</w:t>
      </w:r>
      <w:r w:rsidRPr="00333F9B">
        <w:t xml:space="preserve">, назначение руководителей и консультантов по отдельным частям ВКР осуществляются </w:t>
      </w:r>
      <w:r>
        <w:t>приказом</w:t>
      </w:r>
      <w:r w:rsidRPr="00333F9B">
        <w:t>.</w:t>
      </w:r>
    </w:p>
    <w:p w14:paraId="60E279E9" w14:textId="77777777" w:rsidR="006B2AE9" w:rsidRPr="00FC5D8F" w:rsidRDefault="006B2AE9" w:rsidP="006B2AE9">
      <w:r>
        <w:t xml:space="preserve">В ходе работы над ВКР </w:t>
      </w:r>
      <w:r w:rsidRPr="00FC5D8F">
        <w:t xml:space="preserve">руководитель осуществляет теоретическую и практическую помощь </w:t>
      </w:r>
      <w:r>
        <w:t>обучающемуся</w:t>
      </w:r>
      <w:r w:rsidRPr="00FC5D8F">
        <w:t xml:space="preserve"> в период подготовки и написания </w:t>
      </w:r>
      <w:r>
        <w:t>работы</w:t>
      </w:r>
      <w:r w:rsidRPr="00FC5D8F">
        <w:t xml:space="preserve">, дает рекомендации по структуре, содержанию и оформлению работы, подбору источников и т. д. </w:t>
      </w:r>
    </w:p>
    <w:p w14:paraId="27542DE7" w14:textId="77777777" w:rsidR="006B2AE9" w:rsidRPr="00FC5D8F" w:rsidRDefault="006B2AE9" w:rsidP="006B2AE9">
      <w:r>
        <w:lastRenderedPageBreak/>
        <w:t>Обучающийся</w:t>
      </w:r>
      <w:r w:rsidRPr="00FC5D8F">
        <w:t xml:space="preserve"> самостоятельно пишет </w:t>
      </w:r>
      <w:r>
        <w:t>ВКР</w:t>
      </w:r>
      <w:r w:rsidRPr="00FC5D8F">
        <w:t xml:space="preserve"> и оформляет всю необходимую документацию, включая демонстрационный материал. Теоретически и методически правильная разработка и освещение темы </w:t>
      </w:r>
      <w:r>
        <w:t>работы</w:t>
      </w:r>
      <w:r w:rsidRPr="00FC5D8F">
        <w:t>, а также е</w:t>
      </w:r>
      <w:r>
        <w:t>го</w:t>
      </w:r>
      <w:r w:rsidRPr="00FC5D8F">
        <w:t xml:space="preserve"> качество, оформление и содержание целиком и полностью лежат на ответственности </w:t>
      </w:r>
      <w:r>
        <w:t>обучающегося</w:t>
      </w:r>
      <w:r w:rsidRPr="00FC5D8F">
        <w:t>.</w:t>
      </w:r>
    </w:p>
    <w:p w14:paraId="50861A3B" w14:textId="77777777" w:rsidR="006B2AE9" w:rsidRPr="00FC5D8F" w:rsidRDefault="006B2AE9" w:rsidP="006B2AE9">
      <w:r>
        <w:t>Обучающемуся</w:t>
      </w:r>
      <w:r w:rsidRPr="00FC5D8F">
        <w:t xml:space="preserve"> следует периодически (по обоюдной договоренности, примерно раз в неделю) информировать руководителя о ходе подготовки </w:t>
      </w:r>
      <w:r>
        <w:t>работы</w:t>
      </w:r>
      <w:r w:rsidRPr="00FC5D8F">
        <w:t xml:space="preserve"> и консультироваться по вызывающим затруднение вопросам. Кроме того, </w:t>
      </w:r>
      <w:r>
        <w:t>обучающийся</w:t>
      </w:r>
      <w:r w:rsidRPr="00FC5D8F">
        <w:t xml:space="preserve"> по мере готовности должен предоставлять руководителю для прочтения части </w:t>
      </w:r>
      <w:r>
        <w:t>работы, а затем готовую ВКР</w:t>
      </w:r>
      <w:r w:rsidRPr="00FC5D8F">
        <w:t>.</w:t>
      </w:r>
    </w:p>
    <w:p w14:paraId="1B09932D" w14:textId="77777777" w:rsidR="00F544E9" w:rsidRPr="00947329" w:rsidRDefault="00F544E9" w:rsidP="00F544E9">
      <w:pPr>
        <w:pStyle w:val="10"/>
      </w:pPr>
      <w:bookmarkStart w:id="5" w:name="_Toc486523195"/>
      <w:bookmarkStart w:id="6" w:name="_Toc32337343"/>
      <w:r w:rsidRPr="00947329">
        <w:t>4. Разработка и утверждение задания на выпускн</w:t>
      </w:r>
      <w:r>
        <w:t>ую</w:t>
      </w:r>
      <w:r w:rsidRPr="00947329">
        <w:t xml:space="preserve"> квалификационн</w:t>
      </w:r>
      <w:r>
        <w:t>ую</w:t>
      </w:r>
      <w:r w:rsidRPr="00947329">
        <w:t xml:space="preserve"> работ</w:t>
      </w:r>
      <w:r>
        <w:t>у</w:t>
      </w:r>
      <w:bookmarkEnd w:id="5"/>
      <w:bookmarkEnd w:id="6"/>
    </w:p>
    <w:p w14:paraId="2181B70B" w14:textId="77777777" w:rsidR="00F544E9" w:rsidRDefault="00F544E9" w:rsidP="00F544E9">
      <w:r>
        <w:t>З</w:t>
      </w:r>
      <w:r w:rsidR="00F51F3F">
        <w:t>а</w:t>
      </w:r>
      <w:r>
        <w:t>дание на ВКР составляется руководителем ВКР совместно с</w:t>
      </w:r>
      <w:r w:rsidR="00F92716">
        <w:t xml:space="preserve"> </w:t>
      </w:r>
      <w:r w:rsidR="00F51F3F">
        <w:t>обучающимся</w:t>
      </w:r>
      <w:r>
        <w:t>.</w:t>
      </w:r>
    </w:p>
    <w:p w14:paraId="37A898D7" w14:textId="77777777" w:rsidR="00F544E9" w:rsidRPr="00FC5D8F" w:rsidRDefault="00F544E9" w:rsidP="00F544E9">
      <w:r w:rsidRPr="00FC5D8F">
        <w:t xml:space="preserve">Цель составления задания на </w:t>
      </w:r>
      <w:r>
        <w:t>выпускную квалификационную работу</w:t>
      </w:r>
      <w:r w:rsidRPr="00FC5D8F">
        <w:t xml:space="preserve">  – уяснение замысла работы и рассматриваемых в нем основных проблем, а также документальное оформление сроков выполнения</w:t>
      </w:r>
      <w:r>
        <w:t xml:space="preserve"> ВКР</w:t>
      </w:r>
      <w:r w:rsidRPr="00FC5D8F">
        <w:t>.</w:t>
      </w:r>
    </w:p>
    <w:p w14:paraId="318658C1" w14:textId="77777777" w:rsidR="00F544E9" w:rsidRPr="00FC5D8F" w:rsidRDefault="00F544E9" w:rsidP="00F544E9">
      <w:pPr>
        <w:rPr>
          <w:szCs w:val="28"/>
        </w:rPr>
      </w:pPr>
      <w:r w:rsidRPr="00FC5D8F">
        <w:rPr>
          <w:szCs w:val="28"/>
        </w:rPr>
        <w:t xml:space="preserve">Задание </w:t>
      </w:r>
      <w:r>
        <w:rPr>
          <w:szCs w:val="28"/>
        </w:rPr>
        <w:t>на выпускную квалификационную работу</w:t>
      </w:r>
      <w:r w:rsidRPr="00FC5D8F">
        <w:rPr>
          <w:szCs w:val="28"/>
        </w:rPr>
        <w:t xml:space="preserve"> включает перечень </w:t>
      </w:r>
      <w:r>
        <w:rPr>
          <w:szCs w:val="28"/>
        </w:rPr>
        <w:t>разделов и подразделов</w:t>
      </w:r>
      <w:r w:rsidR="00F92716">
        <w:rPr>
          <w:szCs w:val="28"/>
        </w:rPr>
        <w:t xml:space="preserve"> </w:t>
      </w:r>
      <w:r>
        <w:rPr>
          <w:szCs w:val="28"/>
        </w:rPr>
        <w:t>работы</w:t>
      </w:r>
      <w:r w:rsidRPr="00FC5D8F">
        <w:rPr>
          <w:szCs w:val="28"/>
        </w:rPr>
        <w:t>. Формули</w:t>
      </w:r>
      <w:r>
        <w:rPr>
          <w:szCs w:val="28"/>
        </w:rPr>
        <w:t>ровки названий разделов</w:t>
      </w:r>
      <w:r w:rsidRPr="00FC5D8F">
        <w:rPr>
          <w:szCs w:val="28"/>
        </w:rPr>
        <w:t xml:space="preserve"> должны раскрывать заявленную тему </w:t>
      </w:r>
      <w:r>
        <w:rPr>
          <w:szCs w:val="28"/>
        </w:rPr>
        <w:t>работы</w:t>
      </w:r>
      <w:r w:rsidRPr="00FC5D8F">
        <w:rPr>
          <w:szCs w:val="28"/>
        </w:rPr>
        <w:t xml:space="preserve">, а формулировки </w:t>
      </w:r>
      <w:r>
        <w:rPr>
          <w:szCs w:val="28"/>
        </w:rPr>
        <w:t>подразделов</w:t>
      </w:r>
      <w:r w:rsidRPr="00FC5D8F">
        <w:rPr>
          <w:szCs w:val="28"/>
        </w:rPr>
        <w:t xml:space="preserve"> должны раскрывать заявленные разделы</w:t>
      </w:r>
      <w:r>
        <w:rPr>
          <w:szCs w:val="28"/>
        </w:rPr>
        <w:t xml:space="preserve"> ВКР</w:t>
      </w:r>
      <w:r w:rsidRPr="00FC5D8F">
        <w:rPr>
          <w:szCs w:val="28"/>
        </w:rPr>
        <w:t>.</w:t>
      </w:r>
    </w:p>
    <w:p w14:paraId="10193E59" w14:textId="77777777" w:rsidR="00F544E9" w:rsidRPr="00FC5D8F" w:rsidRDefault="00F544E9" w:rsidP="00F544E9">
      <w:pPr>
        <w:rPr>
          <w:szCs w:val="28"/>
        </w:rPr>
      </w:pPr>
      <w:r w:rsidRPr="00FC5D8F">
        <w:rPr>
          <w:szCs w:val="28"/>
        </w:rPr>
        <w:t xml:space="preserve">В процессе работы над </w:t>
      </w:r>
      <w:r>
        <w:rPr>
          <w:szCs w:val="28"/>
        </w:rPr>
        <w:t>ВКР ее</w:t>
      </w:r>
      <w:r w:rsidRPr="00FC5D8F">
        <w:rPr>
          <w:szCs w:val="28"/>
        </w:rPr>
        <w:t xml:space="preserve"> план может уточняться, детализироваться и в окончательном виде в </w:t>
      </w:r>
      <w:r>
        <w:rPr>
          <w:szCs w:val="28"/>
        </w:rPr>
        <w:t>ВКР</w:t>
      </w:r>
      <w:r w:rsidRPr="00FC5D8F">
        <w:rPr>
          <w:szCs w:val="28"/>
        </w:rPr>
        <w:t xml:space="preserve"> он представляется в содержании.</w:t>
      </w:r>
    </w:p>
    <w:p w14:paraId="1210BCB6" w14:textId="77777777" w:rsidR="00F544E9" w:rsidRDefault="00F544E9" w:rsidP="00F544E9">
      <w:pPr>
        <w:rPr>
          <w:szCs w:val="28"/>
        </w:rPr>
      </w:pPr>
      <w:r w:rsidRPr="00FC5D8F">
        <w:rPr>
          <w:szCs w:val="28"/>
        </w:rPr>
        <w:t xml:space="preserve">Задание на </w:t>
      </w:r>
      <w:r>
        <w:rPr>
          <w:szCs w:val="28"/>
        </w:rPr>
        <w:t xml:space="preserve">выпускную квалификационную работу </w:t>
      </w:r>
      <w:r w:rsidRPr="00FC5D8F">
        <w:rPr>
          <w:szCs w:val="28"/>
        </w:rPr>
        <w:t xml:space="preserve">подписывается </w:t>
      </w:r>
      <w:r>
        <w:rPr>
          <w:szCs w:val="28"/>
        </w:rPr>
        <w:t>выпускником</w:t>
      </w:r>
      <w:r w:rsidRPr="00FC5D8F">
        <w:rPr>
          <w:szCs w:val="28"/>
        </w:rPr>
        <w:t>, руководителем</w:t>
      </w:r>
      <w:r>
        <w:rPr>
          <w:szCs w:val="28"/>
        </w:rPr>
        <w:t xml:space="preserve"> ВКР</w:t>
      </w:r>
      <w:r w:rsidRPr="00FC5D8F">
        <w:rPr>
          <w:szCs w:val="28"/>
        </w:rPr>
        <w:t xml:space="preserve">, консультантом (если необходимо) и </w:t>
      </w:r>
      <w:r>
        <w:rPr>
          <w:szCs w:val="28"/>
        </w:rPr>
        <w:t xml:space="preserve">утверждается </w:t>
      </w:r>
      <w:r w:rsidRPr="00FC5D8F">
        <w:rPr>
          <w:szCs w:val="28"/>
        </w:rPr>
        <w:t xml:space="preserve">заведующим кафедрой. Задание на </w:t>
      </w:r>
      <w:r>
        <w:rPr>
          <w:szCs w:val="28"/>
        </w:rPr>
        <w:t xml:space="preserve">выпускную квалификационную работу </w:t>
      </w:r>
      <w:r w:rsidRPr="00FC5D8F">
        <w:rPr>
          <w:szCs w:val="28"/>
        </w:rPr>
        <w:t xml:space="preserve">составляется в двух экземплярах, один из которых выдается </w:t>
      </w:r>
      <w:r>
        <w:rPr>
          <w:szCs w:val="28"/>
        </w:rPr>
        <w:t>обучающемуся</w:t>
      </w:r>
      <w:r w:rsidRPr="00FC5D8F">
        <w:rPr>
          <w:szCs w:val="28"/>
        </w:rPr>
        <w:t xml:space="preserve"> для прикрепления к </w:t>
      </w:r>
      <w:r>
        <w:rPr>
          <w:szCs w:val="28"/>
        </w:rPr>
        <w:t>выпускной квалификационной работе</w:t>
      </w:r>
      <w:r w:rsidRPr="00FC5D8F">
        <w:rPr>
          <w:szCs w:val="28"/>
        </w:rPr>
        <w:t xml:space="preserve">, второй остается на кафедре. </w:t>
      </w:r>
    </w:p>
    <w:p w14:paraId="258CEBCE" w14:textId="77777777" w:rsidR="003D4DB6" w:rsidRPr="00FC5D8F" w:rsidRDefault="003D4DB6" w:rsidP="00F544E9">
      <w:pPr>
        <w:rPr>
          <w:szCs w:val="28"/>
        </w:rPr>
      </w:pPr>
      <w:r>
        <w:t>Форма задания на ВКР представлена в П</w:t>
      </w:r>
      <w:r w:rsidRPr="00FC5D8F">
        <w:t>риложени</w:t>
      </w:r>
      <w:r>
        <w:t>и</w:t>
      </w:r>
      <w:r w:rsidR="00F92716">
        <w:t xml:space="preserve"> </w:t>
      </w:r>
      <w:r>
        <w:t>А.</w:t>
      </w:r>
    </w:p>
    <w:p w14:paraId="4D0E8DAD" w14:textId="77777777" w:rsidR="00F544E9" w:rsidRPr="00947329" w:rsidRDefault="00F544E9" w:rsidP="00F544E9">
      <w:pPr>
        <w:pStyle w:val="10"/>
      </w:pPr>
      <w:bookmarkStart w:id="7" w:name="_Toc486523196"/>
      <w:bookmarkStart w:id="8" w:name="_Toc32337344"/>
      <w:r w:rsidRPr="00947329">
        <w:t xml:space="preserve">5. </w:t>
      </w:r>
      <w:r>
        <w:t>Н</w:t>
      </w:r>
      <w:r w:rsidRPr="00947329">
        <w:t>аписание и оформление выпускной квалификационной работы</w:t>
      </w:r>
      <w:bookmarkEnd w:id="7"/>
      <w:bookmarkEnd w:id="8"/>
    </w:p>
    <w:p w14:paraId="5D588D84" w14:textId="77777777" w:rsidR="00F544E9" w:rsidRPr="00947329" w:rsidRDefault="00F544E9" w:rsidP="00F544E9">
      <w:pPr>
        <w:pStyle w:val="2"/>
        <w:rPr>
          <w:color w:val="000000"/>
        </w:rPr>
      </w:pPr>
      <w:bookmarkStart w:id="9" w:name="_Toc486523197"/>
      <w:bookmarkStart w:id="10" w:name="_Toc32337345"/>
      <w:r w:rsidRPr="00947329">
        <w:rPr>
          <w:color w:val="000000"/>
        </w:rPr>
        <w:t>5.</w:t>
      </w:r>
      <w:r>
        <w:rPr>
          <w:color w:val="000000"/>
        </w:rPr>
        <w:t>1</w:t>
      </w:r>
      <w:r w:rsidRPr="00947329">
        <w:rPr>
          <w:color w:val="000000"/>
        </w:rPr>
        <w:t xml:space="preserve">. Структура и </w:t>
      </w:r>
      <w:r w:rsidRPr="00C11136">
        <w:t>содержание</w:t>
      </w:r>
      <w:r w:rsidR="00F92716">
        <w:t xml:space="preserve"> </w:t>
      </w:r>
      <w:r w:rsidRPr="00947329">
        <w:t>выпускной квалификационной работы</w:t>
      </w:r>
      <w:bookmarkEnd w:id="9"/>
      <w:bookmarkEnd w:id="10"/>
    </w:p>
    <w:p w14:paraId="34C901A0" w14:textId="77777777" w:rsidR="005561CB" w:rsidRPr="001B0F41" w:rsidRDefault="005561CB" w:rsidP="00F544E9">
      <w:pPr>
        <w:rPr>
          <w:szCs w:val="28"/>
        </w:rPr>
      </w:pPr>
      <w:r w:rsidRPr="005561CB">
        <w:rPr>
          <w:szCs w:val="28"/>
        </w:rPr>
        <w:t>ВКР по направлению 09.03.03 Прикладная информатика, как правило, носит теоретико-прикладной характер и сочетает теоретический анализ проблемы с решением задачи разработки</w:t>
      </w:r>
      <w:r>
        <w:rPr>
          <w:szCs w:val="28"/>
        </w:rPr>
        <w:t xml:space="preserve"> (адаптации) </w:t>
      </w:r>
      <w:r w:rsidRPr="005561CB">
        <w:rPr>
          <w:szCs w:val="28"/>
        </w:rPr>
        <w:t>конкретной информационной системы</w:t>
      </w:r>
      <w:r>
        <w:rPr>
          <w:szCs w:val="28"/>
        </w:rPr>
        <w:t xml:space="preserve"> (или ее модуля)</w:t>
      </w:r>
      <w:r w:rsidRPr="005561CB">
        <w:rPr>
          <w:szCs w:val="28"/>
        </w:rPr>
        <w:t>.</w:t>
      </w:r>
    </w:p>
    <w:p w14:paraId="2E969DF8" w14:textId="77777777" w:rsidR="00F544E9" w:rsidRPr="00FC5D8F" w:rsidRDefault="00F544E9" w:rsidP="00F544E9">
      <w:pPr>
        <w:rPr>
          <w:szCs w:val="28"/>
        </w:rPr>
      </w:pPr>
      <w:r w:rsidRPr="00FC5D8F">
        <w:rPr>
          <w:szCs w:val="28"/>
        </w:rPr>
        <w:lastRenderedPageBreak/>
        <w:t xml:space="preserve">Вне зависимости от решаемой задачи общая структура </w:t>
      </w:r>
      <w:r>
        <w:rPr>
          <w:szCs w:val="28"/>
        </w:rPr>
        <w:t>работы</w:t>
      </w:r>
      <w:r w:rsidRPr="00FC5D8F">
        <w:rPr>
          <w:szCs w:val="28"/>
        </w:rPr>
        <w:t xml:space="preserve"> должна быть следующей:</w:t>
      </w:r>
    </w:p>
    <w:p w14:paraId="30EBF5D5" w14:textId="77777777" w:rsidR="00F544E9" w:rsidRPr="00FC5D8F" w:rsidRDefault="00F544E9" w:rsidP="00F544E9">
      <w:pPr>
        <w:rPr>
          <w:szCs w:val="28"/>
        </w:rPr>
      </w:pPr>
      <w:r w:rsidRPr="00FC5D8F">
        <w:rPr>
          <w:rFonts w:ascii="Symbol" w:eastAsia="Symbol" w:hAnsi="Symbol" w:cs="Symbol"/>
          <w:szCs w:val="28"/>
        </w:rPr>
        <w:t></w:t>
      </w:r>
      <w:r w:rsidRPr="00FC5D8F">
        <w:rPr>
          <w:szCs w:val="28"/>
          <w:lang w:val="en-US"/>
        </w:rPr>
        <w:t> </w:t>
      </w:r>
      <w:r w:rsidRPr="00FC5D8F">
        <w:rPr>
          <w:szCs w:val="28"/>
        </w:rPr>
        <w:t>Введение.</w:t>
      </w:r>
    </w:p>
    <w:p w14:paraId="2A4720D9" w14:textId="77777777" w:rsidR="00F544E9" w:rsidRPr="00FC5D8F" w:rsidRDefault="00F544E9" w:rsidP="00F544E9">
      <w:pPr>
        <w:rPr>
          <w:szCs w:val="28"/>
        </w:rPr>
      </w:pPr>
      <w:r w:rsidRPr="00FC5D8F">
        <w:rPr>
          <w:rFonts w:ascii="Symbol" w:eastAsia="Symbol" w:hAnsi="Symbol" w:cs="Symbol"/>
          <w:szCs w:val="28"/>
        </w:rPr>
        <w:t></w:t>
      </w:r>
      <w:r w:rsidRPr="00FC5D8F">
        <w:rPr>
          <w:szCs w:val="28"/>
          <w:lang w:val="en-US"/>
        </w:rPr>
        <w:t> </w:t>
      </w:r>
      <w:r>
        <w:rPr>
          <w:szCs w:val="28"/>
        </w:rPr>
        <w:t>Раздел</w:t>
      </w:r>
      <w:r w:rsidR="001E77EE">
        <w:rPr>
          <w:szCs w:val="28"/>
        </w:rPr>
        <w:t xml:space="preserve"> </w:t>
      </w:r>
      <w:r>
        <w:rPr>
          <w:szCs w:val="28"/>
        </w:rPr>
        <w:t>1</w:t>
      </w:r>
      <w:r w:rsidRPr="00FC5D8F">
        <w:rPr>
          <w:szCs w:val="28"/>
        </w:rPr>
        <w:t>. Теоретические и методологические основы изучения проблемы.</w:t>
      </w:r>
    </w:p>
    <w:p w14:paraId="4FEC34BA" w14:textId="77777777" w:rsidR="00F544E9" w:rsidRDefault="00F544E9" w:rsidP="00F544E9">
      <w:pPr>
        <w:rPr>
          <w:szCs w:val="28"/>
        </w:rPr>
      </w:pPr>
      <w:r w:rsidRPr="00FC5D8F">
        <w:rPr>
          <w:rFonts w:ascii="Symbol" w:eastAsia="Symbol" w:hAnsi="Symbol" w:cs="Symbol"/>
          <w:szCs w:val="28"/>
        </w:rPr>
        <w:t></w:t>
      </w:r>
      <w:r w:rsidRPr="00FC5D8F">
        <w:rPr>
          <w:szCs w:val="28"/>
          <w:lang w:val="en-US"/>
        </w:rPr>
        <w:t> </w:t>
      </w:r>
      <w:r>
        <w:rPr>
          <w:szCs w:val="28"/>
        </w:rPr>
        <w:t>Раздел</w:t>
      </w:r>
      <w:r w:rsidR="001E77EE">
        <w:rPr>
          <w:szCs w:val="28"/>
        </w:rPr>
        <w:t xml:space="preserve"> </w:t>
      </w:r>
      <w:r>
        <w:rPr>
          <w:szCs w:val="28"/>
        </w:rPr>
        <w:t>2</w:t>
      </w:r>
      <w:r w:rsidRPr="00FC5D8F">
        <w:rPr>
          <w:szCs w:val="28"/>
        </w:rPr>
        <w:t xml:space="preserve">. Разработка рекомендаций и мероприятий по решению изучаемой проблемы. </w:t>
      </w:r>
    </w:p>
    <w:p w14:paraId="7A819619" w14:textId="77777777" w:rsidR="00F544E9" w:rsidRPr="00FC5D8F" w:rsidRDefault="00F544E9" w:rsidP="00F544E9">
      <w:pPr>
        <w:rPr>
          <w:szCs w:val="28"/>
        </w:rPr>
      </w:pPr>
      <w:r w:rsidRPr="00FC5D8F">
        <w:rPr>
          <w:rFonts w:ascii="Symbol" w:eastAsia="Symbol" w:hAnsi="Symbol" w:cs="Symbol"/>
          <w:szCs w:val="28"/>
        </w:rPr>
        <w:t></w:t>
      </w:r>
      <w:r w:rsidRPr="00FC5D8F">
        <w:rPr>
          <w:szCs w:val="28"/>
          <w:lang w:val="en-US"/>
        </w:rPr>
        <w:t> </w:t>
      </w:r>
      <w:r>
        <w:rPr>
          <w:szCs w:val="28"/>
        </w:rPr>
        <w:t>Раздел</w:t>
      </w:r>
      <w:r w:rsidR="0020513E">
        <w:rPr>
          <w:szCs w:val="28"/>
        </w:rPr>
        <w:t xml:space="preserve"> </w:t>
      </w:r>
      <w:r>
        <w:rPr>
          <w:szCs w:val="28"/>
        </w:rPr>
        <w:t>3</w:t>
      </w:r>
      <w:r w:rsidRPr="00FC5D8F">
        <w:rPr>
          <w:szCs w:val="28"/>
        </w:rPr>
        <w:t xml:space="preserve">. </w:t>
      </w:r>
      <w:r w:rsidR="00B11B43" w:rsidRPr="00B11B43">
        <w:rPr>
          <w:szCs w:val="28"/>
        </w:rPr>
        <w:t>Оценка экономической, технической и социальной эффективности внедрения работы</w:t>
      </w:r>
      <w:r w:rsidRPr="00FC5D8F">
        <w:rPr>
          <w:szCs w:val="28"/>
        </w:rPr>
        <w:t>.</w:t>
      </w:r>
    </w:p>
    <w:p w14:paraId="0EAE93CE" w14:textId="77777777" w:rsidR="00F544E9" w:rsidRPr="00FC5D8F" w:rsidRDefault="00F544E9" w:rsidP="00F544E9">
      <w:pPr>
        <w:rPr>
          <w:szCs w:val="28"/>
        </w:rPr>
      </w:pPr>
      <w:r w:rsidRPr="00FC5D8F">
        <w:rPr>
          <w:rFonts w:ascii="Symbol" w:eastAsia="Symbol" w:hAnsi="Symbol" w:cs="Symbol"/>
          <w:szCs w:val="28"/>
        </w:rPr>
        <w:t></w:t>
      </w:r>
      <w:r w:rsidRPr="00FC5D8F">
        <w:rPr>
          <w:szCs w:val="28"/>
          <w:lang w:val="en-US"/>
        </w:rPr>
        <w:t> </w:t>
      </w:r>
      <w:r w:rsidRPr="00FC5D8F">
        <w:rPr>
          <w:szCs w:val="28"/>
        </w:rPr>
        <w:t>Заключение.</w:t>
      </w:r>
    </w:p>
    <w:p w14:paraId="34A446EB" w14:textId="38BDB6E7" w:rsidR="00F544E9" w:rsidRPr="00FC5D8F" w:rsidRDefault="00D428E7" w:rsidP="00F544E9">
      <w:pPr>
        <w:rPr>
          <w:szCs w:val="28"/>
        </w:rPr>
      </w:pPr>
      <w:r w:rsidRPr="00FC5D8F">
        <w:rPr>
          <w:rFonts w:ascii="Symbol" w:eastAsia="Symbol" w:hAnsi="Symbol" w:cs="Symbol"/>
          <w:szCs w:val="28"/>
        </w:rPr>
        <w:t></w:t>
      </w:r>
      <w:r w:rsidR="00F544E9" w:rsidRPr="00FC5D8F">
        <w:rPr>
          <w:szCs w:val="28"/>
          <w:lang w:val="en-US"/>
        </w:rPr>
        <w:t> </w:t>
      </w:r>
      <w:r w:rsidR="00F544E9" w:rsidRPr="00FC5D8F">
        <w:rPr>
          <w:szCs w:val="28"/>
        </w:rPr>
        <w:t>Список использованн</w:t>
      </w:r>
      <w:r w:rsidR="00F544E9">
        <w:rPr>
          <w:szCs w:val="28"/>
        </w:rPr>
        <w:t>ых источников</w:t>
      </w:r>
      <w:r w:rsidR="00F544E9" w:rsidRPr="00FC5D8F">
        <w:rPr>
          <w:szCs w:val="28"/>
        </w:rPr>
        <w:t>.</w:t>
      </w:r>
    </w:p>
    <w:p w14:paraId="6A45E62D" w14:textId="77777777" w:rsidR="00F544E9" w:rsidRDefault="00F544E9" w:rsidP="00F544E9">
      <w:pPr>
        <w:rPr>
          <w:szCs w:val="28"/>
        </w:rPr>
      </w:pPr>
      <w:r w:rsidRPr="00FC5D8F">
        <w:rPr>
          <w:rFonts w:ascii="Symbol" w:eastAsia="Symbol" w:hAnsi="Symbol" w:cs="Symbol"/>
          <w:szCs w:val="28"/>
        </w:rPr>
        <w:t></w:t>
      </w:r>
      <w:r w:rsidRPr="00FC5D8F">
        <w:rPr>
          <w:szCs w:val="28"/>
          <w:lang w:val="en-US"/>
        </w:rPr>
        <w:t> </w:t>
      </w:r>
      <w:r w:rsidRPr="00FC5D8F">
        <w:rPr>
          <w:szCs w:val="28"/>
        </w:rPr>
        <w:t>Приложения.</w:t>
      </w:r>
    </w:p>
    <w:p w14:paraId="53605164" w14:textId="7AD7B924" w:rsidR="00F544E9" w:rsidRPr="00FC5D8F" w:rsidRDefault="00F544E9" w:rsidP="00F544E9">
      <w:r>
        <w:t>Названия разделов</w:t>
      </w:r>
      <w:r w:rsidR="00F92716">
        <w:t xml:space="preserve"> </w:t>
      </w:r>
      <w:r>
        <w:t>выпускной работы формулируются в соответствии с темой и содержанием ВКР.</w:t>
      </w:r>
    </w:p>
    <w:p w14:paraId="621403DA" w14:textId="77777777" w:rsidR="006539ED" w:rsidRPr="00FC5D8F" w:rsidRDefault="006539ED" w:rsidP="006539ED">
      <w:pPr>
        <w:rPr>
          <w:szCs w:val="28"/>
        </w:rPr>
      </w:pPr>
      <w:r w:rsidRPr="00FC5D8F">
        <w:rPr>
          <w:szCs w:val="28"/>
        </w:rPr>
        <w:t xml:space="preserve">Объем </w:t>
      </w:r>
      <w:r>
        <w:rPr>
          <w:szCs w:val="28"/>
        </w:rPr>
        <w:t>работы</w:t>
      </w:r>
      <w:r w:rsidR="00F92716">
        <w:rPr>
          <w:szCs w:val="28"/>
        </w:rPr>
        <w:t xml:space="preserve"> </w:t>
      </w:r>
      <w:r>
        <w:rPr>
          <w:szCs w:val="28"/>
        </w:rPr>
        <w:t>должен составлять не менее 50</w:t>
      </w:r>
      <w:r w:rsidRPr="00FC5D8F">
        <w:rPr>
          <w:szCs w:val="28"/>
        </w:rPr>
        <w:t xml:space="preserve"> и не более </w:t>
      </w:r>
      <w:r>
        <w:rPr>
          <w:szCs w:val="28"/>
        </w:rPr>
        <w:t>70</w:t>
      </w:r>
      <w:r w:rsidRPr="00FC5D8F">
        <w:rPr>
          <w:szCs w:val="28"/>
        </w:rPr>
        <w:t xml:space="preserve"> страниц машинописного текста. Библиография и приложения не включаются в данный объём.</w:t>
      </w:r>
    </w:p>
    <w:p w14:paraId="67BCB1F8" w14:textId="77777777" w:rsidR="006539ED" w:rsidRPr="00FC5D8F" w:rsidRDefault="006539ED" w:rsidP="006539ED">
      <w:pPr>
        <w:rPr>
          <w:szCs w:val="28"/>
        </w:rPr>
      </w:pPr>
      <w:r w:rsidRPr="00FC5D8F">
        <w:rPr>
          <w:szCs w:val="28"/>
        </w:rPr>
        <w:t xml:space="preserve">Примерная структура </w:t>
      </w:r>
      <w:r>
        <w:rPr>
          <w:szCs w:val="28"/>
        </w:rPr>
        <w:t>ВКР</w:t>
      </w:r>
      <w:r w:rsidRPr="00FC5D8F">
        <w:rPr>
          <w:szCs w:val="28"/>
        </w:rPr>
        <w:t xml:space="preserve"> следующая (в машинописных страницах):</w:t>
      </w:r>
    </w:p>
    <w:p w14:paraId="2B369FF9" w14:textId="77777777" w:rsidR="006539ED" w:rsidRPr="00FC5D8F" w:rsidRDefault="006539ED" w:rsidP="006539ED">
      <w:pPr>
        <w:rPr>
          <w:szCs w:val="28"/>
        </w:rPr>
      </w:pPr>
      <w:r w:rsidRPr="00FC5D8F">
        <w:rPr>
          <w:szCs w:val="28"/>
        </w:rPr>
        <w:t>– введение – 3-5 с.;</w:t>
      </w:r>
    </w:p>
    <w:p w14:paraId="4919BDAD" w14:textId="77777777" w:rsidR="006539ED" w:rsidRPr="00FC5D8F" w:rsidRDefault="006539ED" w:rsidP="006539ED">
      <w:pPr>
        <w:rPr>
          <w:szCs w:val="28"/>
        </w:rPr>
      </w:pPr>
      <w:r w:rsidRPr="00FC5D8F">
        <w:rPr>
          <w:szCs w:val="28"/>
        </w:rPr>
        <w:t>– </w:t>
      </w:r>
      <w:r>
        <w:rPr>
          <w:szCs w:val="28"/>
        </w:rPr>
        <w:t>раздел 1</w:t>
      </w:r>
      <w:r w:rsidRPr="00FC5D8F">
        <w:rPr>
          <w:szCs w:val="28"/>
        </w:rPr>
        <w:t xml:space="preserve"> – </w:t>
      </w:r>
      <w:r>
        <w:rPr>
          <w:szCs w:val="28"/>
        </w:rPr>
        <w:t>12</w:t>
      </w:r>
      <w:r w:rsidRPr="00FC5D8F">
        <w:rPr>
          <w:szCs w:val="28"/>
        </w:rPr>
        <w:t>-</w:t>
      </w:r>
      <w:r>
        <w:rPr>
          <w:szCs w:val="28"/>
        </w:rPr>
        <w:t>15</w:t>
      </w:r>
      <w:r w:rsidRPr="00FC5D8F">
        <w:rPr>
          <w:szCs w:val="28"/>
        </w:rPr>
        <w:t xml:space="preserve"> с.;</w:t>
      </w:r>
    </w:p>
    <w:p w14:paraId="52E04CE3" w14:textId="77777777" w:rsidR="006539ED" w:rsidRPr="00FC5D8F" w:rsidRDefault="006539ED" w:rsidP="006539ED">
      <w:pPr>
        <w:rPr>
          <w:szCs w:val="28"/>
        </w:rPr>
      </w:pPr>
      <w:r w:rsidRPr="00FC5D8F">
        <w:rPr>
          <w:szCs w:val="28"/>
        </w:rPr>
        <w:t>– </w:t>
      </w:r>
      <w:r>
        <w:rPr>
          <w:szCs w:val="28"/>
        </w:rPr>
        <w:t>раздел 2</w:t>
      </w:r>
      <w:r w:rsidRPr="00FC5D8F">
        <w:rPr>
          <w:szCs w:val="28"/>
        </w:rPr>
        <w:t xml:space="preserve"> – </w:t>
      </w:r>
      <w:r>
        <w:rPr>
          <w:szCs w:val="28"/>
        </w:rPr>
        <w:t>15-18</w:t>
      </w:r>
      <w:r w:rsidRPr="00FC5D8F">
        <w:rPr>
          <w:szCs w:val="28"/>
        </w:rPr>
        <w:t xml:space="preserve"> с.;</w:t>
      </w:r>
    </w:p>
    <w:p w14:paraId="63050379" w14:textId="77777777" w:rsidR="006539ED" w:rsidRPr="00FC5D8F" w:rsidRDefault="006539ED" w:rsidP="006539ED">
      <w:pPr>
        <w:rPr>
          <w:szCs w:val="28"/>
        </w:rPr>
      </w:pPr>
      <w:r w:rsidRPr="00FC5D8F">
        <w:rPr>
          <w:szCs w:val="28"/>
        </w:rPr>
        <w:t>– </w:t>
      </w:r>
      <w:r>
        <w:rPr>
          <w:szCs w:val="28"/>
        </w:rPr>
        <w:t>раздел 3</w:t>
      </w:r>
      <w:r w:rsidRPr="00FC5D8F">
        <w:rPr>
          <w:szCs w:val="28"/>
        </w:rPr>
        <w:t xml:space="preserve"> – </w:t>
      </w:r>
      <w:r>
        <w:rPr>
          <w:szCs w:val="28"/>
        </w:rPr>
        <w:t>5-8</w:t>
      </w:r>
      <w:r w:rsidRPr="00FC5D8F">
        <w:rPr>
          <w:szCs w:val="28"/>
        </w:rPr>
        <w:t xml:space="preserve"> с.;</w:t>
      </w:r>
    </w:p>
    <w:p w14:paraId="6DA41053" w14:textId="77777777" w:rsidR="006539ED" w:rsidRPr="00FC5D8F" w:rsidRDefault="006539ED" w:rsidP="006539ED">
      <w:pPr>
        <w:rPr>
          <w:szCs w:val="28"/>
        </w:rPr>
      </w:pPr>
      <w:r w:rsidRPr="00FC5D8F">
        <w:rPr>
          <w:szCs w:val="28"/>
        </w:rPr>
        <w:t>– заключение –</w:t>
      </w:r>
      <w:r w:rsidR="003D4DB6">
        <w:rPr>
          <w:szCs w:val="28"/>
        </w:rPr>
        <w:t xml:space="preserve"> 3-</w:t>
      </w:r>
      <w:r w:rsidRPr="00FC5D8F">
        <w:rPr>
          <w:szCs w:val="28"/>
        </w:rPr>
        <w:t>5 с.</w:t>
      </w:r>
    </w:p>
    <w:p w14:paraId="05000356" w14:textId="77777777" w:rsidR="00F544E9" w:rsidRPr="00FC5D8F" w:rsidRDefault="00F544E9" w:rsidP="003D4DB6">
      <w:r w:rsidRPr="00FC5D8F">
        <w:t>В зависимости от темы исследования соотношение теоретической и аналитической частей может меняться по усмотрению руководителя</w:t>
      </w:r>
      <w:r>
        <w:t xml:space="preserve"> ВКР</w:t>
      </w:r>
      <w:r w:rsidRPr="00FC5D8F">
        <w:t>.</w:t>
      </w:r>
    </w:p>
    <w:p w14:paraId="58A43E3E" w14:textId="77777777" w:rsidR="006539ED" w:rsidRDefault="006539ED" w:rsidP="003D4DB6">
      <w:pPr>
        <w:pStyle w:val="ab"/>
        <w:widowControl w:val="0"/>
        <w:spacing w:line="360" w:lineRule="exact"/>
        <w:ind w:firstLine="720"/>
        <w:rPr>
          <w:szCs w:val="28"/>
        </w:rPr>
      </w:pPr>
      <w:r>
        <w:rPr>
          <w:szCs w:val="28"/>
        </w:rPr>
        <w:t xml:space="preserve">Во </w:t>
      </w:r>
      <w:r w:rsidRPr="00A86EB1">
        <w:rPr>
          <w:b/>
          <w:szCs w:val="28"/>
        </w:rPr>
        <w:t>введении</w:t>
      </w:r>
      <w:r>
        <w:rPr>
          <w:szCs w:val="28"/>
        </w:rPr>
        <w:t xml:space="preserve"> обосновывается актуальность темы выпускной квалификационной работы, определяются цель работы и е</w:t>
      </w:r>
      <w:r w:rsidR="00A86EB1">
        <w:rPr>
          <w:szCs w:val="28"/>
        </w:rPr>
        <w:t>ё</w:t>
      </w:r>
      <w:r>
        <w:rPr>
          <w:szCs w:val="28"/>
        </w:rPr>
        <w:t xml:space="preserve"> задачи, указывается объект исследования. Дается краткая характеристика содержания разделов выпускной квалификационной работы, рассмотренных вопросов и полученных результатов. </w:t>
      </w:r>
    </w:p>
    <w:p w14:paraId="4CBB9F61" w14:textId="77777777" w:rsidR="00A86EB1" w:rsidRDefault="00A86EB1" w:rsidP="00A86EB1">
      <w:r w:rsidRPr="00C55149">
        <w:rPr>
          <w:b/>
        </w:rPr>
        <w:t>Перв</w:t>
      </w:r>
      <w:r>
        <w:rPr>
          <w:b/>
        </w:rPr>
        <w:t>ый раздел</w:t>
      </w:r>
      <w:r>
        <w:t xml:space="preserve"> раскрывает теоретические и методологические основы изучения проблемы. </w:t>
      </w:r>
    </w:p>
    <w:p w14:paraId="102E5107" w14:textId="77777777" w:rsidR="00B11B43" w:rsidRDefault="00B11B43" w:rsidP="00B11B43">
      <w:r>
        <w:t xml:space="preserve">Данный раздел имеет выраженный аналитический характер. Основное содержание этого раздела должно быть направлено на анализ проблемы и постановку задачи исследования (разработки). В нем детально анализируется проблема исследования; излагаются результаты обзора литературных и иных источников, посвящённых рассматриваемой проблематике; сравниваются позиции различных учёных и их подходы к решению поставленной и аналогичных задач. Обучающийся выявляет противоречия, обусловливающие актуальность проблемы исследования, определяет наиболее перспективные </w:t>
      </w:r>
      <w:r>
        <w:lastRenderedPageBreak/>
        <w:t>направления её решения и выбирает необходимую для этого методологию и инструментарий.</w:t>
      </w:r>
    </w:p>
    <w:p w14:paraId="146AF34F" w14:textId="77777777" w:rsidR="00B11B43" w:rsidRDefault="00B11B43" w:rsidP="00B11B43">
      <w:r>
        <w:t xml:space="preserve">Для исследования проблемной области и объекта автоматизации, а также для обоснования предлагаемых проектных решений, должны применяться методы системного, информационного, функционального и технико-экономического анализа. В разделе обязательно приводятся результаты обзора и анализа литературных и электронных источников информации, а также материалы изучения и сравнения существующих типовых проектных решений, аналогов и прототипов. </w:t>
      </w:r>
    </w:p>
    <w:p w14:paraId="60FD3025" w14:textId="77777777" w:rsidR="00B11B43" w:rsidRDefault="00B11B43" w:rsidP="00B11B43">
      <w:r>
        <w:t>Первый раздел не должен представлять изложение общеизвестных из учебных курсов положений, а являться анализом теории по выбранной теме. При этом обучающийся проводит критическое осмысление и оценку нерешённых еще вопросов, даёт им свою собственную оценку.</w:t>
      </w:r>
    </w:p>
    <w:p w14:paraId="035B052B" w14:textId="77777777" w:rsidR="00B11B43" w:rsidRDefault="00B11B43" w:rsidP="00B11B43">
      <w:r>
        <w:t>В этом же разделе проводится непосредственный анализ состояния исследуемых вопросов в конкретной производственно-экономической обстановке и анализ существующих на данный момент решений проблем.</w:t>
      </w:r>
    </w:p>
    <w:p w14:paraId="7B2363B6" w14:textId="77777777" w:rsidR="006539ED" w:rsidRPr="00FC5D8F" w:rsidRDefault="006539ED" w:rsidP="00B11B43">
      <w:r w:rsidRPr="00FC5D8F">
        <w:t>Полученные результаты анализа служат предпосылкой для разработки мероприятий по совершенствован</w:t>
      </w:r>
      <w:r>
        <w:t>ию исследуемых вопросов темы ВКР</w:t>
      </w:r>
      <w:r w:rsidRPr="00FC5D8F">
        <w:t xml:space="preserve">. </w:t>
      </w:r>
      <w:r w:rsidR="00A86EB1">
        <w:t>Обучающийся</w:t>
      </w:r>
      <w:r w:rsidRPr="00FC5D8F">
        <w:t xml:space="preserve"> может разрабатывать мероприятия, не только логически вытекающие из проведенного анализа, но и существенно их расширить путём выявления дополнительных возможностей повышения эффективности анализируемого объекта за сч</w:t>
      </w:r>
      <w:r>
        <w:t>ё</w:t>
      </w:r>
      <w:r w:rsidRPr="00FC5D8F">
        <w:t xml:space="preserve">т применения современных информационных технологий. </w:t>
      </w:r>
    </w:p>
    <w:p w14:paraId="057C38C5" w14:textId="77777777" w:rsidR="006539ED" w:rsidRPr="00FC5D8F" w:rsidRDefault="006539ED" w:rsidP="006539ED">
      <w:r w:rsidRPr="00FC5D8F">
        <w:t xml:space="preserve">По результатам проведенных исследований в </w:t>
      </w:r>
      <w:r w:rsidR="00A86EB1">
        <w:t>конце первого раздела</w:t>
      </w:r>
      <w:r w:rsidRPr="00FC5D8F">
        <w:t xml:space="preserve"> должна формулироваться задача </w:t>
      </w:r>
      <w:r>
        <w:t>выпускной работы</w:t>
      </w:r>
      <w:r w:rsidRPr="00FC5D8F">
        <w:t>.</w:t>
      </w:r>
    </w:p>
    <w:p w14:paraId="276A13B8" w14:textId="77777777" w:rsidR="006539ED" w:rsidRPr="00FC5D8F" w:rsidRDefault="006539ED" w:rsidP="006539ED">
      <w:r w:rsidRPr="00FC5D8F">
        <w:t>Постановка задачи включает в себя:</w:t>
      </w:r>
    </w:p>
    <w:p w14:paraId="2BFEF41C" w14:textId="77777777" w:rsidR="006539ED" w:rsidRPr="00FC5D8F" w:rsidRDefault="006539ED" w:rsidP="006539ED">
      <w:r w:rsidRPr="00FC5D8F">
        <w:t>− выводы по перво</w:t>
      </w:r>
      <w:r w:rsidR="00A86EB1">
        <w:t>му</w:t>
      </w:r>
      <w:r w:rsidR="00F92716">
        <w:t xml:space="preserve"> </w:t>
      </w:r>
      <w:r w:rsidR="00A86EB1">
        <w:t>разделу</w:t>
      </w:r>
      <w:r w:rsidRPr="00FC5D8F">
        <w:t>;</w:t>
      </w:r>
    </w:p>
    <w:p w14:paraId="5BAA62FA" w14:textId="77777777" w:rsidR="006539ED" w:rsidRPr="00FC5D8F" w:rsidRDefault="006539ED" w:rsidP="006539ED">
      <w:r w:rsidRPr="00FC5D8F">
        <w:t>− формулировку объекта исследования;</w:t>
      </w:r>
    </w:p>
    <w:p w14:paraId="68F8B5CB" w14:textId="77777777" w:rsidR="006539ED" w:rsidRPr="00FC5D8F" w:rsidRDefault="006539ED" w:rsidP="006539ED">
      <w:r w:rsidRPr="00FC5D8F">
        <w:t>− формулировку предмета и проблемы исследования;</w:t>
      </w:r>
    </w:p>
    <w:p w14:paraId="50DA41FE" w14:textId="77777777" w:rsidR="006539ED" w:rsidRPr="00FC5D8F" w:rsidRDefault="006539ED" w:rsidP="006539ED">
      <w:r w:rsidRPr="00FC5D8F">
        <w:t>− формулировку цели исследования;</w:t>
      </w:r>
    </w:p>
    <w:p w14:paraId="6E47606F" w14:textId="77777777" w:rsidR="006539ED" w:rsidRDefault="006539ED" w:rsidP="006539ED">
      <w:r w:rsidRPr="00FC5D8F">
        <w:t>− формулировку задач исследования.</w:t>
      </w:r>
    </w:p>
    <w:p w14:paraId="5AFE8E4A" w14:textId="77777777" w:rsidR="00B11B43" w:rsidRDefault="00B11B43" w:rsidP="00B11B43">
      <w:r w:rsidRPr="006E332E">
        <w:rPr>
          <w:b/>
          <w:bCs/>
        </w:rPr>
        <w:t>Объект исследования</w:t>
      </w:r>
      <w:r>
        <w:rPr>
          <w:i/>
          <w:iCs/>
        </w:rPr>
        <w:t>.</w:t>
      </w:r>
      <w:r>
        <w:t xml:space="preserve"> Объектом исследования может выступать хозяйствующий субъект (учреждение, предприятие, хозяйственное общество, холдинг) или крупное его подразделение, на базе которого проводится исследование и для которого обучающимся разрабатываются методики и технологии для последующего внедрения их на практике. </w:t>
      </w:r>
    </w:p>
    <w:p w14:paraId="7830FDFC" w14:textId="77777777" w:rsidR="00B11B43" w:rsidRDefault="00B11B43" w:rsidP="00B11B43">
      <w:r w:rsidRPr="006E332E">
        <w:rPr>
          <w:b/>
          <w:bCs/>
        </w:rPr>
        <w:t>Предмет исследования</w:t>
      </w:r>
      <w:r>
        <w:t xml:space="preserve">. В качестве предмета исследования может выступать процесс, сфера, вид управленческой деятельности, методологические и методические проблемы системы управления, которые подлежат </w:t>
      </w:r>
      <w:r>
        <w:lastRenderedPageBreak/>
        <w:t xml:space="preserve">исследованию с целью совершенствования, либо создания вновь в рамках выбранного объекта. </w:t>
      </w:r>
    </w:p>
    <w:p w14:paraId="3EA57C82" w14:textId="77777777" w:rsidR="00B11B43" w:rsidRDefault="00B11B43" w:rsidP="00B11B43">
      <w:r w:rsidRPr="006E332E">
        <w:rPr>
          <w:b/>
          <w:bCs/>
        </w:rPr>
        <w:t>Проблема</w:t>
      </w:r>
      <w:r>
        <w:t xml:space="preserve">. Это рассогласование между желаемым (планируемым) и фактическим состоянием объекта исследования, связанное с отклонением параметров любого из его элементов под взаимным влиянием факторов внешней и внутренней среды, обуславливающих особенности процессов его функционирования. </w:t>
      </w:r>
    </w:p>
    <w:p w14:paraId="76FFDECD" w14:textId="77777777" w:rsidR="00B11B43" w:rsidRDefault="00B11B43" w:rsidP="00B11B43">
      <w:r w:rsidRPr="006E332E">
        <w:rPr>
          <w:b/>
          <w:bCs/>
        </w:rPr>
        <w:t>Цель выпускной квалификационной работы</w:t>
      </w:r>
      <w:r>
        <w:rPr>
          <w:i/>
          <w:iCs/>
        </w:rPr>
        <w:t>.</w:t>
      </w:r>
      <w:r>
        <w:t xml:space="preserve"> Основной целью работы выступает разработка и обоснование комплекса конкретных организационно-технических мероприятий, направленных на минимизацию влияния выявленной проблемы и тем самым на повышение результативности деятельности объекта исследования. </w:t>
      </w:r>
    </w:p>
    <w:p w14:paraId="7FDB7EB4" w14:textId="77777777" w:rsidR="00B11B43" w:rsidRDefault="00B11B43" w:rsidP="00B11B43">
      <w:r>
        <w:t xml:space="preserve">Целями работы могут быть: </w:t>
      </w:r>
    </w:p>
    <w:p w14:paraId="6B80D50D" w14:textId="77777777" w:rsidR="00B11B43" w:rsidRDefault="00B11B43" w:rsidP="00B11B43">
      <w:pPr>
        <w:numPr>
          <w:ilvl w:val="0"/>
          <w:numId w:val="35"/>
        </w:numPr>
        <w:autoSpaceDE w:val="0"/>
        <w:autoSpaceDN w:val="0"/>
        <w:ind w:left="0" w:right="-198" w:firstLine="720"/>
      </w:pPr>
      <w:r>
        <w:t xml:space="preserve">разработка экономической информационной системы в условиях  применения новых технических средств сбора, передачи, обработки и выдачи информации; </w:t>
      </w:r>
    </w:p>
    <w:p w14:paraId="1040CAF0" w14:textId="77777777" w:rsidR="00B11B43" w:rsidRDefault="00B11B43" w:rsidP="00B11B43">
      <w:pPr>
        <w:numPr>
          <w:ilvl w:val="0"/>
          <w:numId w:val="35"/>
        </w:numPr>
        <w:autoSpaceDE w:val="0"/>
        <w:autoSpaceDN w:val="0"/>
        <w:ind w:left="0" w:right="-198" w:firstLine="720"/>
      </w:pPr>
      <w:r>
        <w:t>разработка программного обеспечения в области экономики;</w:t>
      </w:r>
    </w:p>
    <w:p w14:paraId="017B501C" w14:textId="77777777" w:rsidR="00B11B43" w:rsidRDefault="00B11B43" w:rsidP="00B11B43">
      <w:pPr>
        <w:numPr>
          <w:ilvl w:val="0"/>
          <w:numId w:val="35"/>
        </w:numPr>
        <w:autoSpaceDE w:val="0"/>
        <w:autoSpaceDN w:val="0"/>
        <w:ind w:left="0" w:right="-198" w:firstLine="720"/>
      </w:pPr>
      <w:r>
        <w:t>создание информационно-логических моделей и имитационных моделей экономических объектов или процессов;</w:t>
      </w:r>
    </w:p>
    <w:p w14:paraId="6C2E0CC3" w14:textId="77777777" w:rsidR="00B11B43" w:rsidRDefault="00B11B43" w:rsidP="00B11B43">
      <w:pPr>
        <w:numPr>
          <w:ilvl w:val="0"/>
          <w:numId w:val="35"/>
        </w:numPr>
        <w:autoSpaceDE w:val="0"/>
        <w:autoSpaceDN w:val="0"/>
        <w:ind w:left="0" w:right="-198" w:firstLine="720"/>
      </w:pPr>
      <w:r>
        <w:t>автоматизация процессов обработки экономической информации;</w:t>
      </w:r>
    </w:p>
    <w:p w14:paraId="039E3DE5" w14:textId="77777777" w:rsidR="00B11B43" w:rsidRDefault="00B11B43" w:rsidP="00B11B43">
      <w:pPr>
        <w:numPr>
          <w:ilvl w:val="0"/>
          <w:numId w:val="35"/>
        </w:numPr>
        <w:autoSpaceDE w:val="0"/>
        <w:autoSpaceDN w:val="0"/>
        <w:ind w:left="0" w:right="-198" w:firstLine="720"/>
      </w:pPr>
      <w:r>
        <w:t>постановка комплекса задач, ранее не решавшихся в системе управления.</w:t>
      </w:r>
    </w:p>
    <w:p w14:paraId="695F9408" w14:textId="794A3358" w:rsidR="00B11B43" w:rsidRDefault="00B11B43" w:rsidP="00B11B43">
      <w:r w:rsidRPr="006E332E">
        <w:rPr>
          <w:b/>
          <w:bCs/>
        </w:rPr>
        <w:t>Задачи исследования</w:t>
      </w:r>
      <w:r>
        <w:t xml:space="preserve"> должны вытекать из цели исследования и конкретизировать её. </w:t>
      </w:r>
    </w:p>
    <w:p w14:paraId="6E5933C5" w14:textId="0FA3A4EF" w:rsidR="00B11B43" w:rsidRDefault="00B11B43" w:rsidP="00B11B43">
      <w:pPr>
        <w:rPr>
          <w:b/>
          <w:bCs/>
        </w:rPr>
      </w:pPr>
      <w:r>
        <w:rPr>
          <w:b/>
          <w:bCs/>
        </w:rPr>
        <w:t xml:space="preserve">Пример постановки задачи выпускной квалификационной работы </w:t>
      </w:r>
      <w:r w:rsidR="00D428E7">
        <w:rPr>
          <w:b/>
          <w:bCs/>
        </w:rPr>
        <w:t>«</w:t>
      </w:r>
      <w:r>
        <w:rPr>
          <w:b/>
          <w:bCs/>
        </w:rPr>
        <w:t>Автоматизация поддержки принятия решений при рассмотрении кредитных заявок физических лиц в банке</w:t>
      </w:r>
      <w:r w:rsidR="00D428E7">
        <w:rPr>
          <w:b/>
          <w:bCs/>
        </w:rPr>
        <w:t>»</w:t>
      </w:r>
      <w:r>
        <w:rPr>
          <w:b/>
          <w:bCs/>
        </w:rPr>
        <w:t xml:space="preserve">. </w:t>
      </w:r>
    </w:p>
    <w:p w14:paraId="59DFB560" w14:textId="77777777" w:rsidR="00B11B43" w:rsidRDefault="00B11B43" w:rsidP="00B11B43">
      <w:r>
        <w:t xml:space="preserve">Кредитные операции являются основными видами деятельности коммерческих банков, а для некоторых из них эти операции стали главным источником доходов. Однако принятие решения о предоставлении кредита — самый трудоемкий и затратный по времени этап процесса кредитования, так как на этом этапе обрабатывается наибольший объем данных и вовлечено максимальное число участников.  </w:t>
      </w:r>
      <w:r>
        <w:rPr>
          <w:szCs w:val="28"/>
        </w:rPr>
        <w:t xml:space="preserve">Поэтому сегодня одним из условий поддержания конкурентоспособности банка на рынке является повышение скорости принятия решения по кредитным заявкам с помощью информационных технологий. </w:t>
      </w:r>
    </w:p>
    <w:p w14:paraId="1FF2A8C9" w14:textId="77777777" w:rsidR="00B11B43" w:rsidRDefault="00B11B43" w:rsidP="00B11B43">
      <w:pPr>
        <w:autoSpaceDE w:val="0"/>
        <w:autoSpaceDN w:val="0"/>
        <w:adjustRightInd w:val="0"/>
        <w:ind w:firstLine="720"/>
        <w:rPr>
          <w:szCs w:val="28"/>
        </w:rPr>
      </w:pPr>
      <w:r>
        <w:rPr>
          <w:szCs w:val="28"/>
        </w:rPr>
        <w:t>Таким образом, видим, что автоматизация процесса принятия решения является актуальной задачей, поскольку повышает оперативность деятельности банка и качество обслуживания клиентов.</w:t>
      </w:r>
    </w:p>
    <w:p w14:paraId="0C928B34" w14:textId="13FB13BB" w:rsidR="00B11B43" w:rsidRDefault="00B11B43" w:rsidP="00B11B43">
      <w:pPr>
        <w:autoSpaceDE w:val="0"/>
        <w:autoSpaceDN w:val="0"/>
        <w:adjustRightInd w:val="0"/>
        <w:ind w:firstLine="720"/>
        <w:rPr>
          <w:szCs w:val="28"/>
        </w:rPr>
      </w:pPr>
      <w:r>
        <w:rPr>
          <w:szCs w:val="28"/>
        </w:rPr>
        <w:lastRenderedPageBreak/>
        <w:t>Объект исследования: отдел кредитования и служба безопасности коммерческого банка, которые занимаются обработкой заявок на предоставление кредитов физическим лицам.</w:t>
      </w:r>
    </w:p>
    <w:p w14:paraId="3793FB6F" w14:textId="77777777" w:rsidR="00B11B43" w:rsidRDefault="00B11B43" w:rsidP="00B11B43">
      <w:pPr>
        <w:autoSpaceDE w:val="0"/>
        <w:autoSpaceDN w:val="0"/>
        <w:adjustRightInd w:val="0"/>
        <w:ind w:firstLine="720"/>
        <w:rPr>
          <w:szCs w:val="28"/>
        </w:rPr>
      </w:pPr>
      <w:r>
        <w:rPr>
          <w:szCs w:val="28"/>
        </w:rPr>
        <w:t xml:space="preserve">Предмет исследования: </w:t>
      </w:r>
      <w:r>
        <w:t>система принятия решения по выдаче кредитов, которая подлежит исследованию с целью совершенствования</w:t>
      </w:r>
      <w:r>
        <w:rPr>
          <w:szCs w:val="28"/>
        </w:rPr>
        <w:t>.</w:t>
      </w:r>
    </w:p>
    <w:p w14:paraId="1E852B4E" w14:textId="2230BB89" w:rsidR="00B11B43" w:rsidRDefault="00B11B43" w:rsidP="00B11B43">
      <w:pPr>
        <w:autoSpaceDE w:val="0"/>
        <w:autoSpaceDN w:val="0"/>
        <w:adjustRightInd w:val="0"/>
        <w:ind w:firstLine="720"/>
        <w:rPr>
          <w:szCs w:val="28"/>
        </w:rPr>
      </w:pPr>
      <w:r>
        <w:rPr>
          <w:szCs w:val="28"/>
        </w:rPr>
        <w:t>Цель исследования: автоматизации функций управления кредитными операциями.</w:t>
      </w:r>
    </w:p>
    <w:p w14:paraId="4EF1286F" w14:textId="77777777" w:rsidR="00B11B43" w:rsidRDefault="00B11B43" w:rsidP="00B11B43">
      <w:pPr>
        <w:autoSpaceDE w:val="0"/>
        <w:autoSpaceDN w:val="0"/>
        <w:adjustRightInd w:val="0"/>
        <w:ind w:firstLine="720"/>
        <w:rPr>
          <w:szCs w:val="28"/>
        </w:rPr>
      </w:pPr>
      <w:r>
        <w:rPr>
          <w:szCs w:val="28"/>
        </w:rPr>
        <w:t>Задачи исследования.</w:t>
      </w:r>
    </w:p>
    <w:p w14:paraId="47C98786" w14:textId="77777777" w:rsidR="00B11B43" w:rsidRDefault="00B11B43" w:rsidP="00B11B43">
      <w:pPr>
        <w:autoSpaceDE w:val="0"/>
        <w:autoSpaceDN w:val="0"/>
        <w:adjustRightInd w:val="0"/>
        <w:ind w:firstLine="720"/>
        <w:rPr>
          <w:szCs w:val="28"/>
        </w:rPr>
      </w:pPr>
      <w:r>
        <w:rPr>
          <w:szCs w:val="28"/>
        </w:rPr>
        <w:t xml:space="preserve">1. Обзор существующих методов и инструментов принятия решений </w:t>
      </w:r>
      <w:r>
        <w:t>при рассмотрении кредитных заявок физических лиц в банке</w:t>
      </w:r>
    </w:p>
    <w:p w14:paraId="080EA14C" w14:textId="77777777" w:rsidR="00B11B43" w:rsidRDefault="00B11B43" w:rsidP="00B11B43">
      <w:pPr>
        <w:autoSpaceDE w:val="0"/>
        <w:autoSpaceDN w:val="0"/>
        <w:adjustRightInd w:val="0"/>
        <w:ind w:firstLine="720"/>
        <w:rPr>
          <w:szCs w:val="28"/>
        </w:rPr>
      </w:pPr>
      <w:r>
        <w:rPr>
          <w:szCs w:val="28"/>
        </w:rPr>
        <w:t>2. </w:t>
      </w:r>
      <w:r>
        <w:t xml:space="preserve">Создание системы поддержки принятия управленческих решений по данной задаче. </w:t>
      </w:r>
    </w:p>
    <w:p w14:paraId="4EF539F8" w14:textId="3F58C0BC" w:rsidR="00B11B43" w:rsidRDefault="00B11B43" w:rsidP="00B11B43">
      <w:pPr>
        <w:autoSpaceDE w:val="0"/>
        <w:autoSpaceDN w:val="0"/>
        <w:adjustRightInd w:val="0"/>
        <w:ind w:firstLine="720"/>
        <w:rPr>
          <w:szCs w:val="28"/>
        </w:rPr>
      </w:pPr>
      <w:r>
        <w:rPr>
          <w:szCs w:val="28"/>
        </w:rPr>
        <w:t xml:space="preserve">3. Расчет </w:t>
      </w:r>
      <w:r>
        <w:t>трудоемкости работ с помощью созданной системы, проверка качества принимаемых решений.</w:t>
      </w:r>
    </w:p>
    <w:p w14:paraId="7033A251" w14:textId="77777777" w:rsidR="006539ED" w:rsidRPr="005A44D8" w:rsidRDefault="006539ED" w:rsidP="006539ED">
      <w:pPr>
        <w:spacing w:before="120"/>
        <w:ind w:firstLine="720"/>
        <w:rPr>
          <w:bCs/>
          <w:szCs w:val="28"/>
        </w:rPr>
      </w:pPr>
      <w:r w:rsidRPr="00A86EB1">
        <w:rPr>
          <w:b/>
          <w:bCs/>
          <w:szCs w:val="28"/>
        </w:rPr>
        <w:t>Втор</w:t>
      </w:r>
      <w:r w:rsidR="00A86EB1" w:rsidRPr="00A86EB1">
        <w:rPr>
          <w:b/>
          <w:bCs/>
          <w:szCs w:val="28"/>
        </w:rPr>
        <w:t>ой раздел</w:t>
      </w:r>
      <w:r w:rsidRPr="005A44D8">
        <w:rPr>
          <w:bCs/>
          <w:szCs w:val="28"/>
        </w:rPr>
        <w:t xml:space="preserve"> содержит разработку рекомендаций и мероприятий по решению изучаемой проблемы</w:t>
      </w:r>
      <w:r>
        <w:rPr>
          <w:bCs/>
          <w:szCs w:val="28"/>
        </w:rPr>
        <w:t>.</w:t>
      </w:r>
    </w:p>
    <w:p w14:paraId="72AF5D39" w14:textId="77777777" w:rsidR="00B11B43" w:rsidRDefault="00B11B43" w:rsidP="00B11B43">
      <w:pPr>
        <w:rPr>
          <w:szCs w:val="28"/>
        </w:rPr>
      </w:pPr>
      <w:r>
        <w:rPr>
          <w:szCs w:val="28"/>
        </w:rPr>
        <w:t>В данном</w:t>
      </w:r>
      <w:r w:rsidR="00F92716">
        <w:rPr>
          <w:szCs w:val="28"/>
        </w:rPr>
        <w:t xml:space="preserve"> </w:t>
      </w:r>
      <w:r>
        <w:rPr>
          <w:szCs w:val="28"/>
        </w:rPr>
        <w:t>разделе на основе исследования информационных процессов, теоретически описанных в первом</w:t>
      </w:r>
      <w:r w:rsidR="00F92716">
        <w:rPr>
          <w:szCs w:val="28"/>
        </w:rPr>
        <w:t xml:space="preserve"> </w:t>
      </w:r>
      <w:r>
        <w:rPr>
          <w:szCs w:val="28"/>
        </w:rPr>
        <w:t xml:space="preserve">разделе работы, анализируются информационные технологии и (или) информационных системы, используемые для решения поставленной задачи. </w:t>
      </w:r>
    </w:p>
    <w:p w14:paraId="330A4222" w14:textId="77777777" w:rsidR="00B11B43" w:rsidRDefault="00B11B43" w:rsidP="00B11B43">
      <w:pPr>
        <w:rPr>
          <w:szCs w:val="28"/>
        </w:rPr>
      </w:pPr>
      <w:r>
        <w:rPr>
          <w:szCs w:val="28"/>
        </w:rPr>
        <w:t>В этой части работы необходимо провести:</w:t>
      </w:r>
    </w:p>
    <w:p w14:paraId="2CC705FB" w14:textId="77777777" w:rsidR="00B11B43" w:rsidRDefault="00B11B43" w:rsidP="00B11B43">
      <w:pPr>
        <w:rPr>
          <w:szCs w:val="28"/>
        </w:rPr>
      </w:pPr>
      <w:r>
        <w:rPr>
          <w:szCs w:val="28"/>
        </w:rPr>
        <w:t>1. Анализ существующих на данный момент решений, выбор и обоснование направления решения поставленной задачи, инструментарий или математический аппарат, необходимый для решения данной задачи.</w:t>
      </w:r>
    </w:p>
    <w:p w14:paraId="087E0A62" w14:textId="77777777" w:rsidR="00B11B43" w:rsidRDefault="00B11B43" w:rsidP="00B11B43">
      <w:pPr>
        <w:rPr>
          <w:szCs w:val="28"/>
        </w:rPr>
      </w:pPr>
      <w:r>
        <w:rPr>
          <w:szCs w:val="28"/>
        </w:rPr>
        <w:t>2. Исследование и выбор методов решения задачи.</w:t>
      </w:r>
    </w:p>
    <w:p w14:paraId="3EFE54CC" w14:textId="77777777" w:rsidR="00B11B43" w:rsidRDefault="00B11B43" w:rsidP="00B11B43">
      <w:pPr>
        <w:rPr>
          <w:szCs w:val="28"/>
        </w:rPr>
      </w:pPr>
      <w:r>
        <w:rPr>
          <w:szCs w:val="28"/>
        </w:rPr>
        <w:t>3. Решение задачи; декомпозиция исходной задачи на последовательность подзадач.</w:t>
      </w:r>
    </w:p>
    <w:p w14:paraId="1A82FC4F" w14:textId="77777777" w:rsidR="00B11B43" w:rsidRDefault="00B11B43" w:rsidP="00B11B43">
      <w:pPr>
        <w:pStyle w:val="a9"/>
        <w:ind w:left="0"/>
        <w:jc w:val="both"/>
      </w:pPr>
      <w:r>
        <w:t>При создании разработки требуется точно определить, какую именно систему нужно разрабатывать, чтобы ее внедрение способствовало повышению эффективности или решению поставленных проблем. Данный раздел может включать в себя описание информационной, математической, структурной и функциональной модели разработки.</w:t>
      </w:r>
    </w:p>
    <w:p w14:paraId="392446EB" w14:textId="77777777" w:rsidR="00B11B43" w:rsidRDefault="00B11B43" w:rsidP="00B11B43">
      <w:r>
        <w:rPr>
          <w:b/>
        </w:rPr>
        <w:t>Описание математической модели.</w:t>
      </w:r>
      <w:r>
        <w:t xml:space="preserve"> Если в работе требуется описание информационно-математической модели, то в этом разделе приводятся все характеризующие задачу уравнения и неравенства, поясняются используемые обозначения, указываются допустимые области изменения исходных данных. </w:t>
      </w:r>
    </w:p>
    <w:p w14:paraId="4C8797F9" w14:textId="77777777" w:rsidR="00B11B43" w:rsidRDefault="00B11B43" w:rsidP="00B11B43">
      <w:pPr>
        <w:rPr>
          <w:szCs w:val="28"/>
        </w:rPr>
      </w:pPr>
      <w:r>
        <w:t xml:space="preserve">Математические модели должны отражать существенные особенности предметной области, а также предполагаемые подходы и методики проектирования системы. Задачей проектировщика является разработка (или выбор) математической модели, соответствующей процессам в предметной </w:t>
      </w:r>
      <w:r>
        <w:lastRenderedPageBreak/>
        <w:t>области. Из всего многообразия моделей выбирается наиболее подходящая в конкретных условиях проектирования (статические модели, динамические модели, модели с учетом риска</w:t>
      </w:r>
      <w:r>
        <w:rPr>
          <w:szCs w:val="28"/>
        </w:rPr>
        <w:t xml:space="preserve"> и другие). </w:t>
      </w:r>
    </w:p>
    <w:p w14:paraId="1E912C98" w14:textId="77777777" w:rsidR="00B11B43" w:rsidRDefault="00B11B43" w:rsidP="00B11B43">
      <w:r>
        <w:t xml:space="preserve">Например, если разрабатываемая система связана с обработкой большого количества разнообразных документов, то, вероятнее всего, математической моделью такой системы может выступать классификация элементов предметной области. Если же основной задачей экономической информационной системы является повышение эффективности обслуживания множества клиентов, то в качестве математической модели можно рекомендовать систему массового обслуживания. </w:t>
      </w:r>
    </w:p>
    <w:p w14:paraId="12C9FF2A" w14:textId="77777777" w:rsidR="00B11B43" w:rsidRDefault="00B11B43" w:rsidP="00B11B43">
      <w:pPr>
        <w:ind w:right="-199"/>
        <w:rPr>
          <w:szCs w:val="28"/>
        </w:rPr>
      </w:pPr>
      <w:r>
        <w:rPr>
          <w:szCs w:val="28"/>
        </w:rPr>
        <w:t xml:space="preserve">Если модель ранее не встречалась в публикациях, следует пояснить, каким образом и в каких приближениях она получена, что позволяет и что не позволяет исследовать. </w:t>
      </w:r>
    </w:p>
    <w:p w14:paraId="265417E6" w14:textId="77777777" w:rsidR="00B11B43" w:rsidRDefault="00B11B43" w:rsidP="00B11B43">
      <w:r>
        <w:rPr>
          <w:b/>
        </w:rPr>
        <w:t xml:space="preserve">Структурная модель разработки. </w:t>
      </w:r>
      <w:r>
        <w:t xml:space="preserve">Структурная модель представляет собой описание отношений объектов и процессов предметной области. Как правило, модель имеет иерархическую структуру. При описании структурной модели необходимо четко очертить границы проекта, указать состав и назначение входящих в нее подсистем, а также указать выше- и нижележащие уровни системы управления. При описании подсистем необходимо обратить внимание на характер их взаимодействия, т.е. указать степень их связности (сильная или слабая связь), направление связности (какая из подсистем является «родителем», а какая – «потомком»), характер потоков, связывающих подсистемы (информационный, финансовый, материальный). Степень детализации системы на подсистемы, модули и отдельные задачи зависит от широты рассматриваемых дипломником вопросов и глубины их проработки. </w:t>
      </w:r>
    </w:p>
    <w:p w14:paraId="60B10788" w14:textId="4AE6CF0D" w:rsidR="00B11B43" w:rsidRDefault="00B11B43" w:rsidP="00B11B43">
      <w:r>
        <w:rPr>
          <w:b/>
        </w:rPr>
        <w:t xml:space="preserve">Функциональная модель разработки. </w:t>
      </w:r>
      <w:r>
        <w:rPr>
          <w:bCs/>
        </w:rPr>
        <w:t>Функциональная модель</w:t>
      </w:r>
      <w:r>
        <w:t xml:space="preserve"> представляет собой, по сути, поведенческую модель системы, в ней описываются условия осуществления </w:t>
      </w:r>
      <w:proofErr w:type="spellStart"/>
      <w:r>
        <w:t>пространственно</w:t>
      </w:r>
      <w:proofErr w:type="spellEnd"/>
      <w:r>
        <w:t xml:space="preserve">–временных и </w:t>
      </w:r>
      <w:proofErr w:type="spellStart"/>
      <w:r>
        <w:t>причинно</w:t>
      </w:r>
      <w:proofErr w:type="spellEnd"/>
      <w:r>
        <w:t xml:space="preserve">–следственных отношений объектов, составляющих систему. Следует понимать, что в данном разделе описывается поведение самой системы, а не экономического процесса. Вид функциональной модели определяется используемым методом проектирования. Так, например, при использовании </w:t>
      </w:r>
      <w:r>
        <w:rPr>
          <w:lang w:val="en-US"/>
        </w:rPr>
        <w:t>SADT</w:t>
      </w:r>
      <w:r>
        <w:t>–методологии строится соответствующая функциональная модель, при использовании объектно-ориентированной методологии целесообразно применять соответствующие средства моделирования.</w:t>
      </w:r>
    </w:p>
    <w:p w14:paraId="521CB255" w14:textId="77777777" w:rsidR="00B11B43" w:rsidRDefault="00B11B43" w:rsidP="00B11B43">
      <w:r>
        <w:rPr>
          <w:b/>
          <w:szCs w:val="20"/>
        </w:rPr>
        <w:t>Описание информационной модели.</w:t>
      </w:r>
      <w:r w:rsidR="00F92716">
        <w:rPr>
          <w:b/>
          <w:szCs w:val="20"/>
        </w:rPr>
        <w:t xml:space="preserve"> </w:t>
      </w:r>
      <w:r>
        <w:t>Если в работе требуется описать информационную модель разрабатываемой системы, можно включить в описание следующие пункты:</w:t>
      </w:r>
    </w:p>
    <w:p w14:paraId="149CE3E4" w14:textId="77777777" w:rsidR="00B11B43" w:rsidRDefault="00B11B43" w:rsidP="00B11B43">
      <w:pPr>
        <w:numPr>
          <w:ilvl w:val="0"/>
          <w:numId w:val="35"/>
        </w:numPr>
        <w:ind w:left="0" w:firstLine="720"/>
      </w:pPr>
      <w:r>
        <w:t>общая характеристика входной и выходной информации</w:t>
      </w:r>
      <w:r>
        <w:rPr>
          <w:szCs w:val="28"/>
        </w:rPr>
        <w:t xml:space="preserve"> (состав, объем, периодичность поступления информации); </w:t>
      </w:r>
    </w:p>
    <w:p w14:paraId="7C9CAF96" w14:textId="77777777" w:rsidR="00B11B43" w:rsidRDefault="00B11B43" w:rsidP="00B11B43">
      <w:pPr>
        <w:numPr>
          <w:ilvl w:val="0"/>
          <w:numId w:val="35"/>
        </w:numPr>
        <w:ind w:left="0" w:firstLine="720"/>
        <w:rPr>
          <w:szCs w:val="28"/>
        </w:rPr>
      </w:pPr>
      <w:r>
        <w:rPr>
          <w:szCs w:val="28"/>
        </w:rPr>
        <w:lastRenderedPageBreak/>
        <w:t xml:space="preserve">построение концептуальной модели (схемы) данных, отражающей их  основные характеристики и логические взаимосвязи. В некоторых случаях в концептуальную информационную модель могут быть включены и участники экономического процесса, для автоматизации которого предлагается ЭИС. Это позволит более четко представить взаимодействие информационных элементов (документов). </w:t>
      </w:r>
    </w:p>
    <w:p w14:paraId="6B8245B9" w14:textId="77777777" w:rsidR="00B11B43" w:rsidRDefault="00B11B43" w:rsidP="00B11B43">
      <w:pPr>
        <w:numPr>
          <w:ilvl w:val="0"/>
          <w:numId w:val="36"/>
        </w:numPr>
        <w:autoSpaceDE w:val="0"/>
        <w:autoSpaceDN w:val="0"/>
        <w:ind w:left="0" w:right="-198" w:firstLine="720"/>
        <w:rPr>
          <w:szCs w:val="20"/>
        </w:rPr>
      </w:pPr>
      <w:r>
        <w:t>проектирование базы данных системы. Этот пункт работы должен содержать описание логической структуры базы данных, обоснование выбора СУБД и описание физической структуры базы данных.</w:t>
      </w:r>
    </w:p>
    <w:p w14:paraId="40222312" w14:textId="77777777" w:rsidR="00B11B43" w:rsidRDefault="00B11B43" w:rsidP="00B11B43">
      <w:r>
        <w:rPr>
          <w:b/>
        </w:rPr>
        <w:t>Описание программного обеспечения.</w:t>
      </w:r>
      <w:r>
        <w:t xml:space="preserve"> В случаях разработки оригинального программного обеспечения детально описывается его структура и (при необходимости) особенности интеграции с уже эксплуатируемыми на объекте программными продуктами. В случае использования типовых проектных решений основное внимание уделяется конфигурированию продукта и его настройке на конкретные условия применения. Описание программного обеспечения должно дополняться описанием его применения в виде соответствующих руководств пользователей, администраторов и т.д., а также подготовкой необходимых контрольных примеров, демонстрирующих работоспособность и возможности предлагаемого продукта. </w:t>
      </w:r>
    </w:p>
    <w:p w14:paraId="100B1854" w14:textId="13A20F00" w:rsidR="00B11B43" w:rsidRDefault="00B11B43" w:rsidP="00B11B43">
      <w:r>
        <w:t>При описании решений по программному обеспечению должны рассматриваться и сравниваться альтернативные варианты решений, обоснованно выбираться современные системы управления базами данных и инструментальные системы программирования, а также типовые проектные решения. Однако здесь не нужно подробно описывать функциональные возможности выбранного программного обеспечения (языка программирования, СУБД и др.). Можно лишь выделить крупные классы программ, методы или функции, используемые в работе.</w:t>
      </w:r>
    </w:p>
    <w:p w14:paraId="555506D1" w14:textId="77777777" w:rsidR="00B11B43" w:rsidRDefault="00B11B43" w:rsidP="00B11B43">
      <w:r>
        <w:t>В случае проектирования программного обеспечения АРМ для корпоративной информационной системы следует дополнительно рассмотреть состав транзакций и типовых процедур ведения корпоративных баз данных.</w:t>
      </w:r>
    </w:p>
    <w:p w14:paraId="16DC75C7" w14:textId="77777777" w:rsidR="00B11B43" w:rsidRDefault="00B11B43" w:rsidP="00B11B43">
      <w:r>
        <w:rPr>
          <w:b/>
        </w:rPr>
        <w:t xml:space="preserve">Разработка и усовершенствование методов. </w:t>
      </w:r>
      <w:r>
        <w:t>Если в работе стоит задача разработки или усовершенствования методов решения поставленных задач, то следует детально пояснить выбранный или вновь разработанный метод анализа, привести блок-схему соответствующего алгоритма. Если метод анализа заимствован из опубликованных работ, на них следует сделать ссылки. Желательно оценить затраты ресурсов компьютера, требующихся для решения.</w:t>
      </w:r>
    </w:p>
    <w:p w14:paraId="1E88FB5F" w14:textId="77777777" w:rsidR="006539ED" w:rsidRPr="00153AD7" w:rsidRDefault="00A86EB1" w:rsidP="00B11B43">
      <w:r w:rsidRPr="00A86EB1">
        <w:rPr>
          <w:b/>
        </w:rPr>
        <w:t>Третий раздел</w:t>
      </w:r>
      <w:r>
        <w:t xml:space="preserve"> содержит </w:t>
      </w:r>
      <w:r w:rsidR="006539ED" w:rsidRPr="00153AD7">
        <w:t>анализ путей, способ</w:t>
      </w:r>
      <w:r>
        <w:t>ов</w:t>
      </w:r>
      <w:r w:rsidR="006539ED" w:rsidRPr="00153AD7">
        <w:t xml:space="preserve"> внедрения </w:t>
      </w:r>
      <w:r w:rsidR="006539ED">
        <w:t>работы</w:t>
      </w:r>
      <w:r w:rsidR="006539ED" w:rsidRPr="00153AD7">
        <w:t xml:space="preserve"> и оценке </w:t>
      </w:r>
      <w:r w:rsidR="006539ED">
        <w:t>ее</w:t>
      </w:r>
      <w:r w:rsidR="006539ED" w:rsidRPr="00153AD7">
        <w:t xml:space="preserve"> экономической</w:t>
      </w:r>
      <w:r w:rsidR="00507C44">
        <w:t>, технической</w:t>
      </w:r>
      <w:r>
        <w:t xml:space="preserve"> и</w:t>
      </w:r>
      <w:r w:rsidR="006539ED" w:rsidRPr="00153AD7">
        <w:t xml:space="preserve"> социальной эффективности</w:t>
      </w:r>
      <w:r w:rsidR="006539ED">
        <w:t>.</w:t>
      </w:r>
    </w:p>
    <w:p w14:paraId="52F5E8FE" w14:textId="4B262E58" w:rsidR="00507C44" w:rsidRDefault="00507C44" w:rsidP="00507C44">
      <w:r>
        <w:lastRenderedPageBreak/>
        <w:t xml:space="preserve">Необходимо описать процесс, методики, технологии и оценки практического использования результатов разработки. Описание необходимо проиллюстрировать экранными кадрами. </w:t>
      </w:r>
    </w:p>
    <w:p w14:paraId="6987F0CF" w14:textId="77777777" w:rsidR="00507C44" w:rsidRDefault="00507C44" w:rsidP="00507C44">
      <w:r>
        <w:t>Если осуществлено внедрение разработок, то необходимо указать результаты его внедрения. Если внедрение не осуществлено, то продемонстрировать результаты работы на модельном примере.</w:t>
      </w:r>
    </w:p>
    <w:p w14:paraId="2D8F076A" w14:textId="77777777" w:rsidR="00507C44" w:rsidRDefault="00507C44" w:rsidP="00507C44">
      <w:r>
        <w:t xml:space="preserve">Также в данном разделе должны анализироваться пути, способы, оцениваться экономическая, техническая и (или) социальная эффективность внедрения разработки в реальную информационную среду в экономике. Необходимо выбрать систему показателей и обосновать их </w:t>
      </w:r>
      <w:proofErr w:type="spellStart"/>
      <w:r>
        <w:t>критериальные</w:t>
      </w:r>
      <w:proofErr w:type="spellEnd"/>
      <w:r>
        <w:t xml:space="preserve"> значения в соответствии с целевой установкой и задачами исследования, затем провести по выбранным показателям расчёты эффективности реализации сформулированных предложений, разработок, проекта, в том числе, объема средств, необходимых для их реализации, ожидаемого годового экономического эффекта и других технических и социально-экономических показателей.</w:t>
      </w:r>
    </w:p>
    <w:p w14:paraId="12BBA0A2" w14:textId="77777777" w:rsidR="00507C44" w:rsidRDefault="00507C44" w:rsidP="00507C44">
      <w:r>
        <w:t>Тексты написанных программ (их наиболее показательные фрагменты), распечатки процедур конфигурирования, рабочая и эксплуатационная документация и другие технические материалы оформляются как приложения. Документы, подтверждающие фактическое внедрение результатов работы, также приводятся в приложении.</w:t>
      </w:r>
    </w:p>
    <w:p w14:paraId="4A5BA5B4" w14:textId="77777777" w:rsidR="006539ED" w:rsidRDefault="006539ED" w:rsidP="00507C44">
      <w:r w:rsidRPr="00FC5D8F">
        <w:t xml:space="preserve">В </w:t>
      </w:r>
      <w:r w:rsidRPr="00A86EB1">
        <w:rPr>
          <w:b/>
        </w:rPr>
        <w:t>заключении</w:t>
      </w:r>
      <w:r w:rsidRPr="00FC5D8F">
        <w:t xml:space="preserve"> приводятся основные результаты выполненной работы, формулируются важнейшие выводы, предложения по их практическому использованию и направления дальнейших исследований по рассматриваемой задаче. </w:t>
      </w:r>
    </w:p>
    <w:p w14:paraId="3029004E" w14:textId="77777777" w:rsidR="00B35CB0" w:rsidRDefault="00B35CB0" w:rsidP="00B35CB0">
      <w:r w:rsidRPr="00B35CB0">
        <w:rPr>
          <w:b/>
        </w:rPr>
        <w:t>Список использованных источников</w:t>
      </w:r>
      <w:r>
        <w:t xml:space="preserve"> должен включать:</w:t>
      </w:r>
    </w:p>
    <w:p w14:paraId="7CC696C2" w14:textId="77777777" w:rsidR="00B35CB0" w:rsidRDefault="00160C9F" w:rsidP="00B35CB0">
      <w:r>
        <w:t xml:space="preserve">- </w:t>
      </w:r>
      <w:r w:rsidRPr="00160C9F">
        <w:t>нормативно-правовые документы, международные и отечественные стандарты в области информационных систем и технологий</w:t>
      </w:r>
      <w:r>
        <w:t>;</w:t>
      </w:r>
    </w:p>
    <w:p w14:paraId="1BEA9F4A" w14:textId="77777777" w:rsidR="00B35CB0" w:rsidRDefault="00160C9F" w:rsidP="00B35CB0">
      <w:r>
        <w:t>- с</w:t>
      </w:r>
      <w:r w:rsidR="00B35CB0">
        <w:t>пециальн</w:t>
      </w:r>
      <w:r>
        <w:t>ую</w:t>
      </w:r>
      <w:r w:rsidR="00B35CB0">
        <w:t xml:space="preserve"> литератур</w:t>
      </w:r>
      <w:r>
        <w:t>у</w:t>
      </w:r>
      <w:r w:rsidR="00B35CB0">
        <w:t xml:space="preserve">, в том числе статьи, не старше </w:t>
      </w:r>
      <w:r>
        <w:t>пяти</w:t>
      </w:r>
      <w:r w:rsidR="00B35CB0">
        <w:t xml:space="preserve"> лет</w:t>
      </w:r>
      <w:r>
        <w:t>;</w:t>
      </w:r>
    </w:p>
    <w:p w14:paraId="208B0409" w14:textId="77777777" w:rsidR="00B35CB0" w:rsidRPr="00FC5D8F" w:rsidRDefault="00160C9F" w:rsidP="00B35CB0">
      <w:r>
        <w:t xml:space="preserve">- </w:t>
      </w:r>
      <w:r w:rsidR="00B35CB0">
        <w:t>Интернет-ресурсы</w:t>
      </w:r>
      <w:r>
        <w:t>.</w:t>
      </w:r>
    </w:p>
    <w:p w14:paraId="7E8A3A5F" w14:textId="77777777" w:rsidR="00A86EB1" w:rsidRDefault="00A86EB1" w:rsidP="00A86EB1">
      <w:r>
        <w:t xml:space="preserve">В </w:t>
      </w:r>
      <w:r w:rsidRPr="00C55149">
        <w:rPr>
          <w:b/>
        </w:rPr>
        <w:t>приложения</w:t>
      </w:r>
      <w:r>
        <w:t xml:space="preserve"> помещают материалы, которые носят вспомогательный, поясняющий характер (документы, используемые в организации по рассматриваемым вопросам, тексты программ, примеры распечаток полученных результатов, табличный и иллюстративный материал по отдельным показателям). Документы, подтверждающие фактическое внедрение результатов </w:t>
      </w:r>
      <w:r w:rsidR="003D4DB6">
        <w:t>ВКР</w:t>
      </w:r>
      <w:r>
        <w:t>, также приводятся в приложении.</w:t>
      </w:r>
    </w:p>
    <w:p w14:paraId="493DED22" w14:textId="77777777" w:rsidR="00A86EB1" w:rsidRDefault="00A86EB1" w:rsidP="00A86EB1">
      <w:r w:rsidRPr="00A52363">
        <w:t xml:space="preserve">Наличие в работе заимствований без соответствующих ссылок на первоисточники не допускается. </w:t>
      </w:r>
    </w:p>
    <w:p w14:paraId="4373C394" w14:textId="77777777" w:rsidR="003D4DB6" w:rsidRPr="00FC5D8F" w:rsidRDefault="00A76187" w:rsidP="003D4DB6">
      <w:pPr>
        <w:rPr>
          <w:szCs w:val="28"/>
        </w:rPr>
      </w:pPr>
      <w:r w:rsidRPr="00412638">
        <w:rPr>
          <w:b/>
          <w:szCs w:val="28"/>
        </w:rPr>
        <w:t xml:space="preserve">Аннотация </w:t>
      </w:r>
      <w:r>
        <w:rPr>
          <w:b/>
          <w:szCs w:val="28"/>
        </w:rPr>
        <w:t xml:space="preserve">на ВКР </w:t>
      </w:r>
      <w:r w:rsidR="00A86EB1" w:rsidRPr="00BE7C60">
        <w:rPr>
          <w:szCs w:val="28"/>
        </w:rPr>
        <w:t>в</w:t>
      </w:r>
      <w:r w:rsidR="00A86EB1" w:rsidRPr="00BE7C60">
        <w:rPr>
          <w:rFonts w:eastAsia="TimesNewRomanPSMT"/>
          <w:szCs w:val="28"/>
        </w:rPr>
        <w:t xml:space="preserve">ключает характеристику основной темы, проблемы объекта, цели работы и ее результаты. В аннотации указывают, что нового </w:t>
      </w:r>
      <w:r w:rsidR="00A86EB1" w:rsidRPr="00BE7C60">
        <w:rPr>
          <w:rFonts w:eastAsia="TimesNewRomanPSMT"/>
          <w:szCs w:val="28"/>
        </w:rPr>
        <w:lastRenderedPageBreak/>
        <w:t>несет в себе данн</w:t>
      </w:r>
      <w:r w:rsidR="00A86EB1">
        <w:rPr>
          <w:rFonts w:eastAsia="TimesNewRomanPSMT"/>
          <w:szCs w:val="28"/>
        </w:rPr>
        <w:t xml:space="preserve">ая работа </w:t>
      </w:r>
      <w:r w:rsidR="00A86EB1" w:rsidRPr="00BE7C60">
        <w:rPr>
          <w:rFonts w:eastAsia="TimesNewRomanPSMT"/>
          <w:szCs w:val="28"/>
        </w:rPr>
        <w:t>в сравнении с другими, родственными по тематике и целевому назначению.</w:t>
      </w:r>
      <w:r w:rsidR="00A86EB1">
        <w:rPr>
          <w:rFonts w:eastAsia="TimesNewRomanPSMT"/>
          <w:szCs w:val="28"/>
        </w:rPr>
        <w:t xml:space="preserve"> Объем аннотации не должен превышать 500 знаков. </w:t>
      </w:r>
      <w:r w:rsidR="00A86EB1" w:rsidRPr="00412DD3">
        <w:rPr>
          <w:rFonts w:eastAsia="TimesNewRomanPSMT"/>
          <w:szCs w:val="28"/>
        </w:rPr>
        <w:t>Аннотация на русском языке утверждается у руководителя</w:t>
      </w:r>
      <w:r w:rsidR="00A86EB1">
        <w:rPr>
          <w:rFonts w:eastAsia="TimesNewRomanPSMT"/>
          <w:szCs w:val="28"/>
        </w:rPr>
        <w:t xml:space="preserve"> ВКР</w:t>
      </w:r>
      <w:r w:rsidR="00A86EB1" w:rsidRPr="00412DD3">
        <w:rPr>
          <w:rFonts w:eastAsia="TimesNewRomanPSMT"/>
          <w:szCs w:val="28"/>
        </w:rPr>
        <w:t xml:space="preserve">, после чего переводится </w:t>
      </w:r>
      <w:r w:rsidR="00A86EB1">
        <w:t>обучающимся</w:t>
      </w:r>
      <w:r w:rsidR="00F92716">
        <w:t xml:space="preserve"> </w:t>
      </w:r>
      <w:r w:rsidR="00A86EB1" w:rsidRPr="00412DD3">
        <w:rPr>
          <w:rFonts w:eastAsia="TimesNewRomanPSMT"/>
          <w:szCs w:val="28"/>
        </w:rPr>
        <w:t>на английский язык и утверждается на кафедре иностранных языков</w:t>
      </w:r>
      <w:r w:rsidR="003D4DB6">
        <w:rPr>
          <w:rFonts w:eastAsia="TimesNewRomanPSMT"/>
          <w:szCs w:val="28"/>
        </w:rPr>
        <w:t>.</w:t>
      </w:r>
      <w:r w:rsidR="00F92716">
        <w:rPr>
          <w:rFonts w:eastAsia="TimesNewRomanPSMT"/>
          <w:szCs w:val="28"/>
        </w:rPr>
        <w:t xml:space="preserve"> </w:t>
      </w:r>
      <w:r w:rsidR="003D4DB6">
        <w:t>Форма аннотации на ВКР представлена в П</w:t>
      </w:r>
      <w:r w:rsidR="003D4DB6" w:rsidRPr="00FC5D8F">
        <w:t>риложени</w:t>
      </w:r>
      <w:r w:rsidR="003D4DB6">
        <w:t>и</w:t>
      </w:r>
      <w:r w:rsidR="00F92716">
        <w:t xml:space="preserve"> </w:t>
      </w:r>
      <w:r w:rsidR="003D4DB6">
        <w:t>Б.</w:t>
      </w:r>
    </w:p>
    <w:p w14:paraId="6DA19D62" w14:textId="77777777" w:rsidR="004243D0" w:rsidRPr="00C11136" w:rsidRDefault="004243D0" w:rsidP="004243D0">
      <w:pPr>
        <w:pStyle w:val="2"/>
      </w:pPr>
      <w:bookmarkStart w:id="11" w:name="_Toc486523198"/>
      <w:bookmarkStart w:id="12" w:name="_Toc32337346"/>
      <w:r w:rsidRPr="00947329">
        <w:t>5.</w:t>
      </w:r>
      <w:r>
        <w:t>2</w:t>
      </w:r>
      <w:r w:rsidRPr="00947329">
        <w:t>. Оформление выпускной квалификационной работы</w:t>
      </w:r>
      <w:bookmarkEnd w:id="11"/>
      <w:bookmarkEnd w:id="12"/>
    </w:p>
    <w:p w14:paraId="0A922DE3" w14:textId="77777777" w:rsidR="006B6CF1" w:rsidRDefault="004243D0" w:rsidP="006B6CF1">
      <w:pPr>
        <w:rPr>
          <w:szCs w:val="28"/>
        </w:rPr>
      </w:pPr>
      <w:r w:rsidRPr="00A47A19">
        <w:rPr>
          <w:szCs w:val="28"/>
        </w:rPr>
        <w:t xml:space="preserve">Требования к оформлению ВКР соответствуют требованиями </w:t>
      </w:r>
      <w:r w:rsidR="0031377D" w:rsidRPr="00A47A19">
        <w:rPr>
          <w:szCs w:val="28"/>
        </w:rPr>
        <w:t xml:space="preserve">ЕСТД и ЕСКД, </w:t>
      </w:r>
      <w:r w:rsidR="006B6CF1">
        <w:rPr>
          <w:szCs w:val="28"/>
        </w:rPr>
        <w:t>«</w:t>
      </w:r>
      <w:r w:rsidR="006B6CF1" w:rsidRPr="006B6CF1">
        <w:rPr>
          <w:szCs w:val="28"/>
        </w:rPr>
        <w:t>ГОСТ 7.32-2017. Межгосударственный</w:t>
      </w:r>
      <w:r w:rsidR="006B6CF1">
        <w:rPr>
          <w:szCs w:val="28"/>
        </w:rPr>
        <w:t xml:space="preserve"> </w:t>
      </w:r>
      <w:r w:rsidR="006B6CF1" w:rsidRPr="006B6CF1">
        <w:rPr>
          <w:szCs w:val="28"/>
        </w:rPr>
        <w:t>стандарт. Система стандартов по информации,</w:t>
      </w:r>
      <w:r w:rsidR="006B6CF1">
        <w:rPr>
          <w:szCs w:val="28"/>
        </w:rPr>
        <w:t xml:space="preserve"> </w:t>
      </w:r>
      <w:r w:rsidR="006B6CF1" w:rsidRPr="006B6CF1">
        <w:rPr>
          <w:szCs w:val="28"/>
        </w:rPr>
        <w:t>библиотечному и издательскому делу. Отчет</w:t>
      </w:r>
      <w:r w:rsidR="006B6CF1">
        <w:rPr>
          <w:szCs w:val="28"/>
        </w:rPr>
        <w:t xml:space="preserve"> </w:t>
      </w:r>
      <w:r w:rsidR="006B6CF1" w:rsidRPr="006B6CF1">
        <w:rPr>
          <w:szCs w:val="28"/>
        </w:rPr>
        <w:t>о научно-исследовательской работе.</w:t>
      </w:r>
      <w:r w:rsidR="006B6CF1">
        <w:rPr>
          <w:szCs w:val="28"/>
        </w:rPr>
        <w:t xml:space="preserve"> </w:t>
      </w:r>
      <w:r w:rsidR="006B6CF1" w:rsidRPr="006B6CF1">
        <w:rPr>
          <w:szCs w:val="28"/>
        </w:rPr>
        <w:t>Структура и правила оформления</w:t>
      </w:r>
      <w:r w:rsidR="0031377D">
        <w:rPr>
          <w:szCs w:val="28"/>
        </w:rPr>
        <w:t>»</w:t>
      </w:r>
      <w:r w:rsidR="006B6CF1">
        <w:rPr>
          <w:szCs w:val="28"/>
        </w:rPr>
        <w:t>.</w:t>
      </w:r>
    </w:p>
    <w:p w14:paraId="251F338A" w14:textId="304DBE65" w:rsidR="004243D0" w:rsidRPr="00FC5D8F" w:rsidRDefault="004243D0" w:rsidP="004243D0">
      <w:pPr>
        <w:rPr>
          <w:szCs w:val="28"/>
        </w:rPr>
      </w:pPr>
      <w:r w:rsidRPr="0031377D">
        <w:rPr>
          <w:b/>
          <w:bCs/>
          <w:szCs w:val="28"/>
        </w:rPr>
        <w:t>Текст работы</w:t>
      </w:r>
      <w:r w:rsidRPr="00FC5D8F">
        <w:rPr>
          <w:szCs w:val="28"/>
        </w:rPr>
        <w:t xml:space="preserve"> печатается на компьютере на одной стороне стандартного листа формата А4 белой писчей бумаги. </w:t>
      </w:r>
    </w:p>
    <w:p w14:paraId="3EC4C5D4" w14:textId="77777777" w:rsidR="004243D0" w:rsidRPr="00FC5D8F" w:rsidRDefault="004243D0" w:rsidP="004243D0">
      <w:pPr>
        <w:rPr>
          <w:szCs w:val="28"/>
        </w:rPr>
      </w:pPr>
      <w:r w:rsidRPr="000D1FAD">
        <w:rPr>
          <w:b/>
          <w:szCs w:val="28"/>
        </w:rPr>
        <w:t>Текст работы</w:t>
      </w:r>
      <w:r w:rsidRPr="00FC5D8F">
        <w:rPr>
          <w:szCs w:val="28"/>
        </w:rPr>
        <w:t xml:space="preserve"> печатается через 1,5 интервала с использованием шрифта Times</w:t>
      </w:r>
      <w:r w:rsidR="00F92716">
        <w:rPr>
          <w:szCs w:val="28"/>
        </w:rPr>
        <w:t xml:space="preserve"> </w:t>
      </w:r>
      <w:r w:rsidRPr="00FC5D8F">
        <w:rPr>
          <w:szCs w:val="28"/>
        </w:rPr>
        <w:t>New</w:t>
      </w:r>
      <w:r w:rsidR="00F92716">
        <w:rPr>
          <w:szCs w:val="28"/>
        </w:rPr>
        <w:t xml:space="preserve"> </w:t>
      </w:r>
      <w:proofErr w:type="spellStart"/>
      <w:r w:rsidRPr="00FC5D8F">
        <w:rPr>
          <w:szCs w:val="28"/>
        </w:rPr>
        <w:t>Roman</w:t>
      </w:r>
      <w:proofErr w:type="spellEnd"/>
      <w:r w:rsidRPr="00FC5D8F">
        <w:rPr>
          <w:szCs w:val="28"/>
        </w:rPr>
        <w:t xml:space="preserve">, размер 14 (курсив и подчеркивание в работе не допускаются). </w:t>
      </w:r>
      <w:r>
        <w:rPr>
          <w:szCs w:val="28"/>
        </w:rPr>
        <w:t>Абзацный отступ («красная строка») – 1,25 см, выравнивание текста по ширине.</w:t>
      </w:r>
    </w:p>
    <w:p w14:paraId="3C0394B1" w14:textId="2C973486" w:rsidR="004243D0" w:rsidRDefault="004243D0" w:rsidP="004243D0">
      <w:pPr>
        <w:rPr>
          <w:szCs w:val="28"/>
        </w:rPr>
      </w:pPr>
      <w:r w:rsidRPr="005500B5">
        <w:rPr>
          <w:szCs w:val="28"/>
        </w:rPr>
        <w:t xml:space="preserve">Текст </w:t>
      </w:r>
      <w:r>
        <w:rPr>
          <w:szCs w:val="28"/>
        </w:rPr>
        <w:t>ВКР</w:t>
      </w:r>
      <w:r w:rsidRPr="005500B5">
        <w:rPr>
          <w:szCs w:val="28"/>
        </w:rPr>
        <w:t xml:space="preserve"> следует печатать, соблюдая следующие размеры полей</w:t>
      </w:r>
      <w:r w:rsidRPr="00FC5D8F">
        <w:rPr>
          <w:szCs w:val="28"/>
        </w:rPr>
        <w:t>: слева – 30 мм, справа – 10 мм, сверху</w:t>
      </w:r>
      <w:r>
        <w:rPr>
          <w:szCs w:val="28"/>
        </w:rPr>
        <w:t xml:space="preserve"> и снизу</w:t>
      </w:r>
      <w:r w:rsidRPr="00FC5D8F">
        <w:rPr>
          <w:szCs w:val="28"/>
        </w:rPr>
        <w:t xml:space="preserve"> – 2</w:t>
      </w:r>
      <w:r>
        <w:rPr>
          <w:szCs w:val="28"/>
        </w:rPr>
        <w:t>0</w:t>
      </w:r>
      <w:r w:rsidRPr="00FC5D8F">
        <w:rPr>
          <w:szCs w:val="28"/>
        </w:rPr>
        <w:t xml:space="preserve"> мм. </w:t>
      </w:r>
    </w:p>
    <w:p w14:paraId="44696599" w14:textId="77777777" w:rsidR="004243D0" w:rsidRPr="00FC5D8F" w:rsidRDefault="004243D0" w:rsidP="004243D0">
      <w:pPr>
        <w:rPr>
          <w:szCs w:val="28"/>
        </w:rPr>
      </w:pPr>
      <w:r w:rsidRPr="00FC5D8F">
        <w:rPr>
          <w:szCs w:val="28"/>
        </w:rPr>
        <w:t xml:space="preserve">Нумерация страниц </w:t>
      </w:r>
      <w:r>
        <w:rPr>
          <w:szCs w:val="28"/>
        </w:rPr>
        <w:t>ВКР</w:t>
      </w:r>
      <w:r w:rsidRPr="00FC5D8F">
        <w:rPr>
          <w:szCs w:val="28"/>
        </w:rPr>
        <w:t xml:space="preserve"> должна быть сквозной: первой страницей является титульный лист</w:t>
      </w:r>
      <w:r>
        <w:rPr>
          <w:szCs w:val="28"/>
        </w:rPr>
        <w:t xml:space="preserve"> (</w:t>
      </w:r>
      <w:r w:rsidR="003D4DB6">
        <w:t>форма титульного листа представлена в П</w:t>
      </w:r>
      <w:r w:rsidR="003D4DB6" w:rsidRPr="00FC5D8F">
        <w:t>риложени</w:t>
      </w:r>
      <w:r w:rsidR="003D4DB6">
        <w:t>и</w:t>
      </w:r>
      <w:r w:rsidR="00F92716">
        <w:t xml:space="preserve"> </w:t>
      </w:r>
      <w:r>
        <w:rPr>
          <w:szCs w:val="28"/>
        </w:rPr>
        <w:t>В)</w:t>
      </w:r>
      <w:r w:rsidRPr="00FC5D8F">
        <w:rPr>
          <w:szCs w:val="28"/>
        </w:rPr>
        <w:t xml:space="preserve">, второй – задание на </w:t>
      </w:r>
      <w:r>
        <w:rPr>
          <w:szCs w:val="28"/>
        </w:rPr>
        <w:t>ВКР</w:t>
      </w:r>
      <w:r w:rsidRPr="00FC5D8F">
        <w:rPr>
          <w:szCs w:val="28"/>
        </w:rPr>
        <w:t>, трет</w:t>
      </w:r>
      <w:r>
        <w:rPr>
          <w:szCs w:val="28"/>
        </w:rPr>
        <w:t>ьей</w:t>
      </w:r>
      <w:r w:rsidRPr="00FC5D8F">
        <w:rPr>
          <w:szCs w:val="28"/>
        </w:rPr>
        <w:t xml:space="preserve"> – </w:t>
      </w:r>
      <w:r>
        <w:rPr>
          <w:szCs w:val="28"/>
        </w:rPr>
        <w:t>содержание</w:t>
      </w:r>
      <w:r w:rsidRPr="00FC5D8F">
        <w:rPr>
          <w:szCs w:val="28"/>
        </w:rPr>
        <w:t xml:space="preserve">. Номера страниц проставляются арабскими цифрами </w:t>
      </w:r>
      <w:r>
        <w:rPr>
          <w:bCs/>
        </w:rPr>
        <w:t>внизу страницы</w:t>
      </w:r>
      <w:r w:rsidR="00F92716">
        <w:rPr>
          <w:bCs/>
        </w:rPr>
        <w:t xml:space="preserve"> </w:t>
      </w:r>
      <w:r>
        <w:rPr>
          <w:szCs w:val="28"/>
        </w:rPr>
        <w:t>по центру</w:t>
      </w:r>
      <w:r w:rsidRPr="00FC5D8F">
        <w:rPr>
          <w:szCs w:val="28"/>
        </w:rPr>
        <w:t xml:space="preserve">. </w:t>
      </w:r>
      <w:r w:rsidRPr="005500B5">
        <w:rPr>
          <w:szCs w:val="28"/>
        </w:rPr>
        <w:t xml:space="preserve">Нумерация страниц проставляется, начиная с 3 листа. </w:t>
      </w:r>
      <w:r w:rsidRPr="00FC5D8F">
        <w:rPr>
          <w:szCs w:val="28"/>
        </w:rPr>
        <w:t xml:space="preserve">Список </w:t>
      </w:r>
      <w:r>
        <w:rPr>
          <w:szCs w:val="28"/>
        </w:rPr>
        <w:t>использованных источников</w:t>
      </w:r>
      <w:r w:rsidRPr="00FC5D8F">
        <w:rPr>
          <w:szCs w:val="28"/>
        </w:rPr>
        <w:t xml:space="preserve"> и приложения необходимо включать в сквозную нумерацию.</w:t>
      </w:r>
    </w:p>
    <w:p w14:paraId="2226E110" w14:textId="77777777" w:rsidR="004243D0" w:rsidRPr="00FC5D8F" w:rsidRDefault="004243D0" w:rsidP="004243D0">
      <w:pPr>
        <w:rPr>
          <w:szCs w:val="28"/>
        </w:rPr>
      </w:pPr>
      <w:r>
        <w:rPr>
          <w:szCs w:val="28"/>
        </w:rPr>
        <w:t>ВКР</w:t>
      </w:r>
      <w:r w:rsidRPr="00FC5D8F">
        <w:rPr>
          <w:szCs w:val="28"/>
        </w:rPr>
        <w:t xml:space="preserve"> должна иметь «Содержание» с указанием введения, названий разделов, п</w:t>
      </w:r>
      <w:r>
        <w:rPr>
          <w:szCs w:val="28"/>
        </w:rPr>
        <w:t>одразделов</w:t>
      </w:r>
      <w:r w:rsidRPr="00FC5D8F">
        <w:rPr>
          <w:szCs w:val="28"/>
        </w:rPr>
        <w:t xml:space="preserve">, заключения, списка </w:t>
      </w:r>
      <w:r>
        <w:rPr>
          <w:szCs w:val="28"/>
        </w:rPr>
        <w:t>использованных источников</w:t>
      </w:r>
      <w:r w:rsidRPr="00FC5D8F">
        <w:rPr>
          <w:szCs w:val="28"/>
        </w:rPr>
        <w:t>, приложений и соответствующих им страниц</w:t>
      </w:r>
      <w:r>
        <w:rPr>
          <w:szCs w:val="28"/>
        </w:rPr>
        <w:t xml:space="preserve"> (</w:t>
      </w:r>
      <w:r w:rsidR="003D4DB6" w:rsidRPr="003D4DB6">
        <w:rPr>
          <w:szCs w:val="28"/>
        </w:rPr>
        <w:t xml:space="preserve">форма </w:t>
      </w:r>
      <w:r w:rsidR="003D4DB6">
        <w:rPr>
          <w:szCs w:val="28"/>
        </w:rPr>
        <w:t>содержания ВКР</w:t>
      </w:r>
      <w:r w:rsidR="003D4DB6" w:rsidRPr="003D4DB6">
        <w:rPr>
          <w:szCs w:val="28"/>
        </w:rPr>
        <w:t xml:space="preserve"> представлена в Приложении </w:t>
      </w:r>
      <w:r>
        <w:rPr>
          <w:szCs w:val="28"/>
        </w:rPr>
        <w:t>Г)</w:t>
      </w:r>
      <w:r w:rsidRPr="00FC5D8F">
        <w:rPr>
          <w:szCs w:val="28"/>
        </w:rPr>
        <w:t>.</w:t>
      </w:r>
    </w:p>
    <w:p w14:paraId="319F1366" w14:textId="77777777" w:rsidR="004243D0" w:rsidRDefault="004243D0" w:rsidP="004243D0">
      <w:pPr>
        <w:rPr>
          <w:szCs w:val="28"/>
        </w:rPr>
      </w:pPr>
      <w:r w:rsidRPr="00B57725">
        <w:rPr>
          <w:szCs w:val="28"/>
        </w:rPr>
        <w:t xml:space="preserve">Каждый структурный элемент </w:t>
      </w:r>
      <w:r>
        <w:rPr>
          <w:szCs w:val="28"/>
        </w:rPr>
        <w:t>ВКР</w:t>
      </w:r>
      <w:r w:rsidRPr="00B57725">
        <w:rPr>
          <w:szCs w:val="28"/>
        </w:rPr>
        <w:t xml:space="preserve"> следует начинать с нового листа (страницы).</w:t>
      </w:r>
    </w:p>
    <w:p w14:paraId="70AC598A" w14:textId="77777777" w:rsidR="004243D0" w:rsidRPr="00FC5D8F" w:rsidRDefault="004243D0" w:rsidP="004243D0">
      <w:pPr>
        <w:rPr>
          <w:szCs w:val="28"/>
        </w:rPr>
      </w:pPr>
      <w:r w:rsidRPr="00B57725">
        <w:rPr>
          <w:szCs w:val="28"/>
        </w:rPr>
        <w:t>Разделы</w:t>
      </w:r>
      <w:r>
        <w:rPr>
          <w:szCs w:val="28"/>
        </w:rPr>
        <w:t xml:space="preserve"> и</w:t>
      </w:r>
      <w:r w:rsidRPr="00B57725">
        <w:rPr>
          <w:szCs w:val="28"/>
        </w:rPr>
        <w:t xml:space="preserve"> подразделы</w:t>
      </w:r>
      <w:r>
        <w:rPr>
          <w:szCs w:val="28"/>
        </w:rPr>
        <w:t xml:space="preserve"> ВКР</w:t>
      </w:r>
      <w:r w:rsidRPr="00B57725">
        <w:rPr>
          <w:szCs w:val="28"/>
        </w:rPr>
        <w:t xml:space="preserve"> следует нумеровать арабскими цифрами и записывать с абзацного отступа. Разделы должны иметь порядковую нумерацию в пределах всего те</w:t>
      </w:r>
      <w:r>
        <w:rPr>
          <w:szCs w:val="28"/>
        </w:rPr>
        <w:t>кста, за исключением приложений (</w:t>
      </w:r>
      <w:r w:rsidRPr="00B57725">
        <w:rPr>
          <w:szCs w:val="28"/>
        </w:rPr>
        <w:t>1, 2, 3 и т. д.</w:t>
      </w:r>
      <w:r>
        <w:rPr>
          <w:szCs w:val="28"/>
        </w:rPr>
        <w:t xml:space="preserve">). </w:t>
      </w:r>
      <w:r w:rsidRPr="00B57725">
        <w:rPr>
          <w:szCs w:val="28"/>
        </w:rPr>
        <w:t>Номер подраздела включает номер раздела и порядковый номер подраздела, разделенные точкой</w:t>
      </w:r>
      <w:r>
        <w:rPr>
          <w:szCs w:val="28"/>
        </w:rPr>
        <w:t xml:space="preserve"> (</w:t>
      </w:r>
      <w:r w:rsidRPr="00B57725">
        <w:rPr>
          <w:szCs w:val="28"/>
        </w:rPr>
        <w:t>1.1, 1.2, 1.3 и т. д.</w:t>
      </w:r>
      <w:r>
        <w:rPr>
          <w:szCs w:val="28"/>
        </w:rPr>
        <w:t>).</w:t>
      </w:r>
      <w:r w:rsidRPr="00B57725">
        <w:rPr>
          <w:szCs w:val="28"/>
        </w:rPr>
        <w:t xml:space="preserve"> После номера раздела, подраздела в тексте точку не ставят.</w:t>
      </w:r>
    </w:p>
    <w:p w14:paraId="66DCEF5E" w14:textId="77777777" w:rsidR="004243D0" w:rsidRDefault="004243D0" w:rsidP="004243D0">
      <w:pPr>
        <w:rPr>
          <w:szCs w:val="28"/>
        </w:rPr>
      </w:pPr>
      <w:r w:rsidRPr="00B57725">
        <w:rPr>
          <w:szCs w:val="28"/>
        </w:rPr>
        <w:t>Заголовки разделов</w:t>
      </w:r>
      <w:r>
        <w:rPr>
          <w:szCs w:val="28"/>
        </w:rPr>
        <w:t xml:space="preserve"> и</w:t>
      </w:r>
      <w:r w:rsidRPr="00B57725">
        <w:rPr>
          <w:szCs w:val="28"/>
        </w:rPr>
        <w:t xml:space="preserve"> подразделов следует печатать с абзацного отступа с прописной буквы без точки в конце, не подчеркивая. Если заголовок состоит из двух предложений, их разделяют точкой.</w:t>
      </w:r>
    </w:p>
    <w:p w14:paraId="01A0763A" w14:textId="77777777" w:rsidR="004243D0" w:rsidRDefault="004243D0" w:rsidP="004243D0">
      <w:pPr>
        <w:rPr>
          <w:szCs w:val="28"/>
        </w:rPr>
      </w:pPr>
      <w:r w:rsidRPr="00B57725">
        <w:rPr>
          <w:szCs w:val="28"/>
        </w:rPr>
        <w:lastRenderedPageBreak/>
        <w:t>Заголовки разделов</w:t>
      </w:r>
      <w:r>
        <w:rPr>
          <w:szCs w:val="28"/>
        </w:rPr>
        <w:t xml:space="preserve"> и</w:t>
      </w:r>
      <w:r w:rsidRPr="00B57725">
        <w:rPr>
          <w:szCs w:val="28"/>
        </w:rPr>
        <w:t xml:space="preserve"> подразделов </w:t>
      </w:r>
      <w:r w:rsidRPr="000D1FAD">
        <w:rPr>
          <w:szCs w:val="28"/>
        </w:rPr>
        <w:t>отделя</w:t>
      </w:r>
      <w:r>
        <w:rPr>
          <w:szCs w:val="28"/>
        </w:rPr>
        <w:t>ются</w:t>
      </w:r>
      <w:r w:rsidRPr="000D1FAD">
        <w:rPr>
          <w:szCs w:val="28"/>
        </w:rPr>
        <w:t xml:space="preserve"> от последующего текста интервало</w:t>
      </w:r>
      <w:r>
        <w:rPr>
          <w:szCs w:val="28"/>
        </w:rPr>
        <w:t>м</w:t>
      </w:r>
      <w:r w:rsidRPr="000D1FAD">
        <w:rPr>
          <w:szCs w:val="28"/>
        </w:rPr>
        <w:t xml:space="preserve"> в одну строку. </w:t>
      </w:r>
    </w:p>
    <w:p w14:paraId="266865A2" w14:textId="77777777" w:rsidR="004243D0" w:rsidRDefault="004243D0" w:rsidP="004243D0">
      <w:pPr>
        <w:rPr>
          <w:bCs/>
          <w:szCs w:val="28"/>
        </w:rPr>
      </w:pPr>
      <w:r w:rsidRPr="003D4DB6">
        <w:rPr>
          <w:b/>
          <w:bCs/>
          <w:szCs w:val="28"/>
        </w:rPr>
        <w:t>Иллюстрации</w:t>
      </w:r>
      <w:r w:rsidRPr="000D1FAD">
        <w:rPr>
          <w:bCs/>
          <w:szCs w:val="28"/>
        </w:rPr>
        <w:t xml:space="preserve"> (чертежи, графики, схемы, компьютерные распечатки, диаграммы, фотоснимки) следует располагать в </w:t>
      </w:r>
      <w:r>
        <w:rPr>
          <w:bCs/>
          <w:szCs w:val="28"/>
        </w:rPr>
        <w:t>ВКР</w:t>
      </w:r>
      <w:r w:rsidRPr="000D1FAD">
        <w:rPr>
          <w:bCs/>
          <w:szCs w:val="28"/>
        </w:rPr>
        <w:t xml:space="preserve"> непосредственно после текста, в котором они упоминаются впервые, или на следующей странице. Иллюстрации могут быть в компьютерном исполнении, в том числе и цветные. На все иллюстрации должны быть даны ссылки в </w:t>
      </w:r>
      <w:r>
        <w:rPr>
          <w:bCs/>
          <w:szCs w:val="28"/>
        </w:rPr>
        <w:t>ВКР.</w:t>
      </w:r>
    </w:p>
    <w:p w14:paraId="25F38F42" w14:textId="77777777" w:rsidR="004243D0" w:rsidRPr="000D1FAD" w:rsidRDefault="004243D0" w:rsidP="004243D0">
      <w:pPr>
        <w:rPr>
          <w:bCs/>
          <w:szCs w:val="28"/>
        </w:rPr>
      </w:pPr>
      <w:r w:rsidRPr="003D4DB6">
        <w:rPr>
          <w:bCs/>
          <w:szCs w:val="28"/>
        </w:rPr>
        <w:t>Иллюстрации</w:t>
      </w:r>
      <w:r w:rsidRPr="000D1FAD">
        <w:rPr>
          <w:bCs/>
          <w:szCs w:val="28"/>
        </w:rPr>
        <w:t>, за исключением иллюстрации приложений, следует нумеровать арабскими цифрами сквозной нумерацией.</w:t>
      </w:r>
    </w:p>
    <w:p w14:paraId="2E61C75F" w14:textId="77777777" w:rsidR="004243D0" w:rsidRDefault="004243D0" w:rsidP="004243D0">
      <w:pPr>
        <w:rPr>
          <w:bCs/>
          <w:szCs w:val="28"/>
        </w:rPr>
      </w:pPr>
      <w:r w:rsidRPr="000D1FAD">
        <w:rPr>
          <w:bCs/>
          <w:szCs w:val="28"/>
        </w:rPr>
        <w:t xml:space="preserve">Если рисунок один, то он обозначается «Рисунок 1». Слово «рисунок» и его наименование располагают посередине строки. </w:t>
      </w:r>
    </w:p>
    <w:p w14:paraId="76CCB068" w14:textId="77777777" w:rsidR="004243D0" w:rsidRDefault="004243D0" w:rsidP="004243D0">
      <w:pPr>
        <w:rPr>
          <w:bCs/>
          <w:szCs w:val="28"/>
        </w:rPr>
      </w:pPr>
      <w:r w:rsidRPr="000D1FAD">
        <w:rPr>
          <w:bCs/>
          <w:szCs w:val="28"/>
        </w:rPr>
        <w:t>Допускается нумеровать иллюстрации в пределах раздела. В этом случае номер иллюстрации состоит из номера раздела и порядкового номера иллюстрации, разделенных точкой</w:t>
      </w:r>
      <w:r>
        <w:rPr>
          <w:bCs/>
          <w:szCs w:val="28"/>
        </w:rPr>
        <w:t xml:space="preserve"> (</w:t>
      </w:r>
      <w:r w:rsidRPr="000D1FAD">
        <w:rPr>
          <w:bCs/>
          <w:szCs w:val="28"/>
        </w:rPr>
        <w:t>Рисунок 1.1</w:t>
      </w:r>
      <w:r>
        <w:rPr>
          <w:bCs/>
          <w:szCs w:val="28"/>
        </w:rPr>
        <w:t>)</w:t>
      </w:r>
      <w:r w:rsidRPr="000D1FAD">
        <w:rPr>
          <w:bCs/>
          <w:szCs w:val="28"/>
        </w:rPr>
        <w:t>.</w:t>
      </w:r>
    </w:p>
    <w:p w14:paraId="7B333AFC" w14:textId="77777777" w:rsidR="004243D0" w:rsidRDefault="004243D0" w:rsidP="004243D0">
      <w:pPr>
        <w:rPr>
          <w:bCs/>
          <w:szCs w:val="28"/>
        </w:rPr>
      </w:pPr>
      <w:r w:rsidRPr="000D1FAD">
        <w:rPr>
          <w:bCs/>
          <w:szCs w:val="28"/>
        </w:rPr>
        <w:t xml:space="preserve">Иллюстрации, при необходимости, могут иметь наименование и пояснительные данные (подрисуночный текст). Слово «Рисунок» и наименование помещают после пояснительных данных и располагают следующим образом: Рисунок 1 — Детали прибора. </w:t>
      </w:r>
    </w:p>
    <w:p w14:paraId="6C57DA2A" w14:textId="77777777" w:rsidR="004243D0" w:rsidRPr="000D1FAD" w:rsidRDefault="004243D0" w:rsidP="004243D0">
      <w:pPr>
        <w:rPr>
          <w:bCs/>
          <w:szCs w:val="28"/>
        </w:rPr>
      </w:pPr>
      <w:r w:rsidRPr="000D1FAD">
        <w:rPr>
          <w:bCs/>
          <w:szCs w:val="28"/>
        </w:rPr>
        <w:t>При ссылках на иллюстрации следует писать «... в соответствии с рисунком 2» при сквозной нумерации и «... в соответствии с рисунком 1.2» при нумерации в пределах раздела.</w:t>
      </w:r>
    </w:p>
    <w:p w14:paraId="4DBCE340" w14:textId="77777777" w:rsidR="004243D0" w:rsidRPr="00FC5D8F" w:rsidRDefault="004243D0" w:rsidP="004243D0">
      <w:pPr>
        <w:rPr>
          <w:szCs w:val="28"/>
        </w:rPr>
      </w:pPr>
      <w:r w:rsidRPr="00FC5D8F">
        <w:rPr>
          <w:szCs w:val="28"/>
        </w:rPr>
        <w:t xml:space="preserve">Пример оформления рисунков представлен в Приложении </w:t>
      </w:r>
      <w:r>
        <w:rPr>
          <w:szCs w:val="28"/>
        </w:rPr>
        <w:t>Д</w:t>
      </w:r>
      <w:r w:rsidRPr="00FC5D8F">
        <w:rPr>
          <w:szCs w:val="28"/>
        </w:rPr>
        <w:t>.</w:t>
      </w:r>
    </w:p>
    <w:p w14:paraId="74EC50B9" w14:textId="77777777" w:rsidR="004243D0" w:rsidRDefault="004243D0" w:rsidP="004243D0">
      <w:pPr>
        <w:rPr>
          <w:bCs/>
          <w:szCs w:val="28"/>
        </w:rPr>
      </w:pPr>
      <w:r w:rsidRPr="000D1FAD">
        <w:rPr>
          <w:b/>
          <w:bCs/>
          <w:szCs w:val="28"/>
        </w:rPr>
        <w:t>Таблицы</w:t>
      </w:r>
      <w:r w:rsidRPr="000D1FAD">
        <w:rPr>
          <w:bCs/>
          <w:szCs w:val="28"/>
        </w:rPr>
        <w:t xml:space="preserve"> применяют для лучшей наглядности и удобства сравнения показателей. Название таблицы, при его наличии, должно отражать ее содержание быть точным, кратким. Название таблицы следует помещать над таблицей слева, без абзацного отступа в одну строку с ее номером через тире. При переносе части таблицы название помещают только над первой частью таблицы, нижнюю горизонтальную черту, ограничивающую таблицу, не проводят.</w:t>
      </w:r>
    </w:p>
    <w:p w14:paraId="1E788995" w14:textId="77777777" w:rsidR="004243D0" w:rsidRDefault="004243D0" w:rsidP="004243D0">
      <w:pPr>
        <w:rPr>
          <w:bCs/>
          <w:szCs w:val="28"/>
        </w:rPr>
      </w:pPr>
      <w:r w:rsidRPr="000D1FAD">
        <w:rPr>
          <w:bCs/>
          <w:szCs w:val="28"/>
        </w:rPr>
        <w:t xml:space="preserve">Таблицу следует располагать в </w:t>
      </w:r>
      <w:r>
        <w:rPr>
          <w:bCs/>
          <w:szCs w:val="28"/>
        </w:rPr>
        <w:t>работе</w:t>
      </w:r>
      <w:r w:rsidRPr="000D1FAD">
        <w:rPr>
          <w:bCs/>
          <w:szCs w:val="28"/>
        </w:rPr>
        <w:t xml:space="preserve"> непосредственно после текста, в котором она упоминается впервые, или на следующей странице. На все таблицы должны быть ссылки в </w:t>
      </w:r>
      <w:r>
        <w:rPr>
          <w:bCs/>
          <w:szCs w:val="28"/>
        </w:rPr>
        <w:t>ВКР</w:t>
      </w:r>
      <w:r w:rsidRPr="000D1FAD">
        <w:rPr>
          <w:bCs/>
          <w:szCs w:val="28"/>
        </w:rPr>
        <w:t xml:space="preserve">. При ссылке следует писать слово «таблица» с указанием ее номера. </w:t>
      </w:r>
    </w:p>
    <w:p w14:paraId="57B83CC9" w14:textId="77777777" w:rsidR="004243D0" w:rsidRPr="000D1FAD" w:rsidRDefault="004243D0" w:rsidP="004243D0">
      <w:pPr>
        <w:rPr>
          <w:bCs/>
          <w:szCs w:val="28"/>
        </w:rPr>
      </w:pPr>
      <w:r w:rsidRPr="000D1FAD">
        <w:rPr>
          <w:bCs/>
          <w:szCs w:val="28"/>
        </w:rPr>
        <w:t xml:space="preserve">Таблицу с большим количеством строк допускается переносить на другой лист (страницу).При переносе части таблицы на другой лист (страницу) слово «Таблица» и номер ее указывают один раз справа над первой частью таблицы, над другими частями пишут слово «Продолжение» и указывают номер таблицы, например: «Продолжение таблицы 1». При переносе таблицы на другой лист (страницу) заголовок помещают только над ее первой частью. </w:t>
      </w:r>
    </w:p>
    <w:p w14:paraId="7F586E6A" w14:textId="77777777" w:rsidR="004243D0" w:rsidRDefault="004243D0" w:rsidP="004243D0">
      <w:pPr>
        <w:rPr>
          <w:bCs/>
          <w:szCs w:val="28"/>
        </w:rPr>
      </w:pPr>
      <w:r w:rsidRPr="00A65C60">
        <w:rPr>
          <w:bCs/>
          <w:szCs w:val="28"/>
        </w:rPr>
        <w:lastRenderedPageBreak/>
        <w:t>Таблицы, за исключением таблиц приложений, следует нумеровать арабскими цифрами сквозной нумерацией</w:t>
      </w:r>
      <w:r>
        <w:rPr>
          <w:bCs/>
          <w:szCs w:val="28"/>
        </w:rPr>
        <w:t xml:space="preserve">. </w:t>
      </w:r>
      <w:r w:rsidRPr="00A65C60">
        <w:rPr>
          <w:bCs/>
          <w:szCs w:val="28"/>
        </w:rPr>
        <w:t>Допускается нумеровать таблицы в пределах раздела. В этом случае номер таблицы состоит из номера раздела и порядкового номера таблицы, разделенных точкой.</w:t>
      </w:r>
    </w:p>
    <w:p w14:paraId="3CDAD4FA" w14:textId="77777777" w:rsidR="004243D0" w:rsidRPr="00FC5D8F" w:rsidRDefault="004243D0" w:rsidP="004243D0">
      <w:pPr>
        <w:rPr>
          <w:szCs w:val="28"/>
        </w:rPr>
      </w:pPr>
      <w:r w:rsidRPr="00FC5D8F">
        <w:rPr>
          <w:szCs w:val="28"/>
        </w:rPr>
        <w:t xml:space="preserve">Пример оформления </w:t>
      </w:r>
      <w:r>
        <w:rPr>
          <w:szCs w:val="28"/>
        </w:rPr>
        <w:t>таблиц</w:t>
      </w:r>
      <w:r w:rsidR="00F92716">
        <w:rPr>
          <w:szCs w:val="28"/>
        </w:rPr>
        <w:t xml:space="preserve"> </w:t>
      </w:r>
      <w:r w:rsidR="00546D3C">
        <w:rPr>
          <w:szCs w:val="28"/>
        </w:rPr>
        <w:t xml:space="preserve">приведен </w:t>
      </w:r>
      <w:r w:rsidRPr="00FC5D8F">
        <w:rPr>
          <w:szCs w:val="28"/>
        </w:rPr>
        <w:t xml:space="preserve">в Приложении </w:t>
      </w:r>
      <w:r>
        <w:rPr>
          <w:szCs w:val="28"/>
        </w:rPr>
        <w:t>Е</w:t>
      </w:r>
      <w:r w:rsidRPr="00FC5D8F">
        <w:rPr>
          <w:szCs w:val="28"/>
        </w:rPr>
        <w:t>.</w:t>
      </w:r>
    </w:p>
    <w:p w14:paraId="7455AA37" w14:textId="77777777" w:rsidR="004243D0" w:rsidRDefault="004243D0" w:rsidP="004243D0">
      <w:pPr>
        <w:rPr>
          <w:bCs/>
          <w:szCs w:val="28"/>
        </w:rPr>
      </w:pPr>
      <w:r w:rsidRPr="00A65C60">
        <w:rPr>
          <w:b/>
          <w:bCs/>
          <w:szCs w:val="28"/>
        </w:rPr>
        <w:t>Уравнения и формулы</w:t>
      </w:r>
      <w:r w:rsidRPr="00A65C60">
        <w:rPr>
          <w:bCs/>
          <w:szCs w:val="28"/>
        </w:rPr>
        <w:t xml:space="preserve"> следует выделять из текста в отдельную строку. Выше и ниже каждой формулы или уравнения должно быть оставлено не менее одной свободной строки. Если уравнение не умещается в одну строку, то оно должно быть перенесено после знака равенства (=)или после знаков плюс (+), минус (-), умножения (х), деления (:), или других математических знаков, причем знак в начале следующей строки повторяют. При переносе формулы на знаке, символизирующем операцию умножения, применяют знак «X». </w:t>
      </w:r>
    </w:p>
    <w:p w14:paraId="5EC4FA44" w14:textId="77777777" w:rsidR="004243D0" w:rsidRDefault="004243D0" w:rsidP="004243D0">
      <w:pPr>
        <w:rPr>
          <w:bCs/>
          <w:szCs w:val="28"/>
        </w:rPr>
      </w:pPr>
      <w:r w:rsidRPr="00A65C60">
        <w:rPr>
          <w:bCs/>
          <w:szCs w:val="28"/>
        </w:rPr>
        <w:t xml:space="preserve">Пояснение значений символов и числовых коэффициентов следует приводить непосредственно под формулой в той же последовательности, в которой они даны в формуле. </w:t>
      </w:r>
    </w:p>
    <w:p w14:paraId="43F002AE" w14:textId="77777777" w:rsidR="004243D0" w:rsidRDefault="004243D0" w:rsidP="004243D0">
      <w:pPr>
        <w:rPr>
          <w:bCs/>
          <w:szCs w:val="28"/>
        </w:rPr>
      </w:pPr>
      <w:r w:rsidRPr="00A65C60">
        <w:rPr>
          <w:bCs/>
          <w:szCs w:val="28"/>
        </w:rPr>
        <w:t xml:space="preserve">Формулы в </w:t>
      </w:r>
      <w:r w:rsidR="00546D3C">
        <w:rPr>
          <w:bCs/>
          <w:szCs w:val="28"/>
        </w:rPr>
        <w:t>работе</w:t>
      </w:r>
      <w:r w:rsidRPr="00A65C60">
        <w:rPr>
          <w:bCs/>
          <w:szCs w:val="28"/>
        </w:rPr>
        <w:t xml:space="preserve"> следует нумеровать порядковой нумерацией в пределах всего отчета арабскими цифрами в круглых скобках в крайнем правом положении на строке. Одну формулу обозначают (1). </w:t>
      </w:r>
    </w:p>
    <w:p w14:paraId="04F1617B" w14:textId="77777777" w:rsidR="004243D0" w:rsidRDefault="004243D0" w:rsidP="004243D0">
      <w:pPr>
        <w:rPr>
          <w:bCs/>
          <w:szCs w:val="28"/>
        </w:rPr>
      </w:pPr>
      <w:r w:rsidRPr="00A65C60">
        <w:rPr>
          <w:bCs/>
          <w:szCs w:val="28"/>
        </w:rPr>
        <w:t xml:space="preserve">Формулы, помещаемые в приложениях, должны нумероваться отдельной нумерацией арабскими цифрами в пределах каждого приложения с добавлением перед каждой цифрой обозначения приложения, например формула (В.1). </w:t>
      </w:r>
    </w:p>
    <w:p w14:paraId="0B9151CA" w14:textId="77777777" w:rsidR="004243D0" w:rsidRDefault="004243D0" w:rsidP="004243D0">
      <w:pPr>
        <w:rPr>
          <w:bCs/>
          <w:szCs w:val="28"/>
        </w:rPr>
      </w:pPr>
      <w:r w:rsidRPr="00A65C60">
        <w:rPr>
          <w:bCs/>
          <w:szCs w:val="28"/>
        </w:rPr>
        <w:t xml:space="preserve">Ссылки в тексте на порядковые номера формул дают в скобках. Пример — ...в формуле (1). </w:t>
      </w:r>
    </w:p>
    <w:p w14:paraId="114348D0" w14:textId="77777777" w:rsidR="004243D0" w:rsidRDefault="004243D0" w:rsidP="004243D0">
      <w:pPr>
        <w:rPr>
          <w:bCs/>
          <w:szCs w:val="28"/>
        </w:rPr>
      </w:pPr>
      <w:r w:rsidRPr="00A65C60">
        <w:rPr>
          <w:bCs/>
          <w:szCs w:val="28"/>
        </w:rPr>
        <w:t xml:space="preserve">Допускается нумерация формул в пределах раздела. В этом случае номер формулы состоит из номера раздела и порядкового номера формулы, разделенных точкой, например (3.1). </w:t>
      </w:r>
    </w:p>
    <w:p w14:paraId="5ECB27F6" w14:textId="77777777" w:rsidR="004243D0" w:rsidRDefault="004243D0" w:rsidP="004243D0">
      <w:pPr>
        <w:rPr>
          <w:szCs w:val="28"/>
        </w:rPr>
      </w:pPr>
      <w:r>
        <w:rPr>
          <w:szCs w:val="28"/>
        </w:rPr>
        <w:t>В работе</w:t>
      </w:r>
      <w:r w:rsidRPr="00FC5D8F">
        <w:rPr>
          <w:szCs w:val="28"/>
        </w:rPr>
        <w:t xml:space="preserve"> должны быть </w:t>
      </w:r>
      <w:r w:rsidRPr="00546D3C">
        <w:rPr>
          <w:b/>
          <w:szCs w:val="28"/>
        </w:rPr>
        <w:t>ссылки</w:t>
      </w:r>
      <w:r w:rsidRPr="00FC5D8F">
        <w:rPr>
          <w:szCs w:val="28"/>
        </w:rPr>
        <w:t xml:space="preserve"> на </w:t>
      </w:r>
      <w:r>
        <w:rPr>
          <w:szCs w:val="28"/>
        </w:rPr>
        <w:t>источники информации</w:t>
      </w:r>
      <w:r w:rsidRPr="00FC5D8F">
        <w:rPr>
          <w:szCs w:val="28"/>
        </w:rPr>
        <w:t xml:space="preserve">. Ссылки приводятся в квадратных скобках после упоминания о них или в конце цитаты. После указания конкретных цифровых данных или цитат в ссылке указываются страницы, на которых помещается использованный материал, и номер источника в списке литературы. Например, [8, C.77], т.е. источник номер 8 в списке использованной литературы, страница 77. </w:t>
      </w:r>
    </w:p>
    <w:p w14:paraId="4BEE58E4" w14:textId="77777777" w:rsidR="004243D0" w:rsidRDefault="004243D0" w:rsidP="004243D0">
      <w:pPr>
        <w:rPr>
          <w:szCs w:val="28"/>
        </w:rPr>
      </w:pPr>
      <w:r w:rsidRPr="009514F4">
        <w:rPr>
          <w:b/>
          <w:szCs w:val="28"/>
        </w:rPr>
        <w:t>Сведения об использованных источниках</w:t>
      </w:r>
      <w:r w:rsidRPr="009514F4">
        <w:rPr>
          <w:szCs w:val="28"/>
        </w:rPr>
        <w:t xml:space="preserve"> следует располагать в порядке появления ссылок на источники в тексте </w:t>
      </w:r>
      <w:r>
        <w:rPr>
          <w:szCs w:val="28"/>
        </w:rPr>
        <w:t>ВКР,</w:t>
      </w:r>
      <w:r w:rsidRPr="009514F4">
        <w:rPr>
          <w:szCs w:val="28"/>
        </w:rPr>
        <w:t xml:space="preserve"> нумеровать арабскими цифрами без точки и печатать с абзацного отступа.</w:t>
      </w:r>
    </w:p>
    <w:p w14:paraId="6343744E" w14:textId="77777777" w:rsidR="004243D0" w:rsidRDefault="004243D0" w:rsidP="004243D0">
      <w:pPr>
        <w:rPr>
          <w:szCs w:val="28"/>
        </w:rPr>
      </w:pPr>
      <w:r w:rsidRPr="00FC5D8F">
        <w:rPr>
          <w:szCs w:val="28"/>
        </w:rPr>
        <w:t>Пример</w:t>
      </w:r>
      <w:r>
        <w:rPr>
          <w:szCs w:val="28"/>
        </w:rPr>
        <w:t>ы</w:t>
      </w:r>
      <w:r w:rsidRPr="00FC5D8F">
        <w:rPr>
          <w:szCs w:val="28"/>
        </w:rPr>
        <w:t xml:space="preserve"> оформления </w:t>
      </w:r>
      <w:r>
        <w:rPr>
          <w:szCs w:val="28"/>
        </w:rPr>
        <w:t xml:space="preserve">библиографических ссылок, в том числе на электронные источники, приведены в </w:t>
      </w:r>
      <w:r w:rsidRPr="00A47A19">
        <w:rPr>
          <w:szCs w:val="28"/>
        </w:rPr>
        <w:t xml:space="preserve">ГОСТ </w:t>
      </w:r>
      <w:r>
        <w:rPr>
          <w:szCs w:val="28"/>
        </w:rPr>
        <w:t>Р</w:t>
      </w:r>
      <w:r w:rsidRPr="00A47A19">
        <w:rPr>
          <w:szCs w:val="28"/>
        </w:rPr>
        <w:t>7.</w:t>
      </w:r>
      <w:r>
        <w:rPr>
          <w:szCs w:val="28"/>
        </w:rPr>
        <w:t>0</w:t>
      </w:r>
      <w:r w:rsidRPr="00A47A19">
        <w:rPr>
          <w:szCs w:val="28"/>
        </w:rPr>
        <w:t>.</w:t>
      </w:r>
      <w:r>
        <w:rPr>
          <w:szCs w:val="28"/>
        </w:rPr>
        <w:t>5</w:t>
      </w:r>
      <w:r w:rsidRPr="00A47A19">
        <w:rPr>
          <w:szCs w:val="28"/>
        </w:rPr>
        <w:t>-200</w:t>
      </w:r>
      <w:r>
        <w:rPr>
          <w:szCs w:val="28"/>
        </w:rPr>
        <w:t>8</w:t>
      </w:r>
      <w:r w:rsidRPr="00A47A19">
        <w:rPr>
          <w:szCs w:val="28"/>
        </w:rPr>
        <w:t xml:space="preserve"> «</w:t>
      </w:r>
      <w:r w:rsidRPr="009514F4">
        <w:rPr>
          <w:szCs w:val="28"/>
        </w:rPr>
        <w:t>Библиографическая</w:t>
      </w:r>
      <w:r w:rsidR="00F92716">
        <w:rPr>
          <w:szCs w:val="28"/>
        </w:rPr>
        <w:t xml:space="preserve"> </w:t>
      </w:r>
      <w:r w:rsidRPr="009514F4">
        <w:rPr>
          <w:szCs w:val="28"/>
        </w:rPr>
        <w:t>ссылка</w:t>
      </w:r>
      <w:r>
        <w:rPr>
          <w:szCs w:val="28"/>
        </w:rPr>
        <w:t xml:space="preserve">. </w:t>
      </w:r>
      <w:r w:rsidRPr="009514F4">
        <w:rPr>
          <w:szCs w:val="28"/>
        </w:rPr>
        <w:t>Общие</w:t>
      </w:r>
      <w:r w:rsidR="00F92716">
        <w:rPr>
          <w:szCs w:val="28"/>
        </w:rPr>
        <w:t xml:space="preserve"> </w:t>
      </w:r>
      <w:r w:rsidRPr="009514F4">
        <w:rPr>
          <w:szCs w:val="28"/>
        </w:rPr>
        <w:t>требования</w:t>
      </w:r>
      <w:r w:rsidR="00F92716">
        <w:rPr>
          <w:szCs w:val="28"/>
        </w:rPr>
        <w:t xml:space="preserve"> </w:t>
      </w:r>
      <w:r w:rsidRPr="009514F4">
        <w:rPr>
          <w:szCs w:val="28"/>
        </w:rPr>
        <w:t>и</w:t>
      </w:r>
      <w:r w:rsidR="00F92716">
        <w:rPr>
          <w:szCs w:val="28"/>
        </w:rPr>
        <w:t xml:space="preserve"> </w:t>
      </w:r>
      <w:r w:rsidRPr="009514F4">
        <w:rPr>
          <w:szCs w:val="28"/>
        </w:rPr>
        <w:t>правила</w:t>
      </w:r>
      <w:r w:rsidR="00F92716">
        <w:rPr>
          <w:szCs w:val="28"/>
        </w:rPr>
        <w:t xml:space="preserve"> </w:t>
      </w:r>
      <w:r w:rsidRPr="009514F4">
        <w:rPr>
          <w:szCs w:val="28"/>
        </w:rPr>
        <w:t>составления</w:t>
      </w:r>
      <w:r w:rsidRPr="00A47A19">
        <w:rPr>
          <w:szCs w:val="28"/>
        </w:rPr>
        <w:t>»</w:t>
      </w:r>
      <w:r>
        <w:rPr>
          <w:szCs w:val="28"/>
        </w:rPr>
        <w:t>.</w:t>
      </w:r>
    </w:p>
    <w:p w14:paraId="30DF6B8E" w14:textId="77777777" w:rsidR="004243D0" w:rsidRDefault="004243D0" w:rsidP="004243D0">
      <w:pPr>
        <w:rPr>
          <w:bCs/>
          <w:szCs w:val="28"/>
        </w:rPr>
      </w:pPr>
      <w:r w:rsidRPr="00254EF5">
        <w:rPr>
          <w:b/>
          <w:bCs/>
          <w:szCs w:val="28"/>
        </w:rPr>
        <w:lastRenderedPageBreak/>
        <w:t>Приложения</w:t>
      </w:r>
      <w:r w:rsidRPr="00254EF5">
        <w:rPr>
          <w:bCs/>
          <w:szCs w:val="28"/>
        </w:rPr>
        <w:t xml:space="preserve"> оформляют как продолжение </w:t>
      </w:r>
      <w:r>
        <w:rPr>
          <w:bCs/>
          <w:szCs w:val="28"/>
        </w:rPr>
        <w:t>ВКР</w:t>
      </w:r>
      <w:r w:rsidRPr="00254EF5">
        <w:rPr>
          <w:bCs/>
          <w:szCs w:val="28"/>
        </w:rPr>
        <w:t xml:space="preserve"> на последующих е</w:t>
      </w:r>
      <w:r>
        <w:rPr>
          <w:bCs/>
          <w:szCs w:val="28"/>
        </w:rPr>
        <w:t>ё</w:t>
      </w:r>
      <w:r w:rsidRPr="00254EF5">
        <w:rPr>
          <w:bCs/>
          <w:szCs w:val="28"/>
        </w:rPr>
        <w:t xml:space="preserve"> листах</w:t>
      </w:r>
      <w:r>
        <w:rPr>
          <w:bCs/>
          <w:szCs w:val="28"/>
        </w:rPr>
        <w:t>.</w:t>
      </w:r>
      <w:r w:rsidRPr="00254EF5">
        <w:rPr>
          <w:bCs/>
          <w:szCs w:val="28"/>
        </w:rPr>
        <w:t xml:space="preserve"> В тексте </w:t>
      </w:r>
      <w:r>
        <w:rPr>
          <w:bCs/>
          <w:szCs w:val="28"/>
        </w:rPr>
        <w:t>ВКР</w:t>
      </w:r>
      <w:r w:rsidRPr="00254EF5">
        <w:rPr>
          <w:bCs/>
          <w:szCs w:val="28"/>
        </w:rPr>
        <w:t xml:space="preserve"> на все приложения должны быть даны ссылки. Приложения располагают в порядке ссылок на них в тексте </w:t>
      </w:r>
      <w:r>
        <w:rPr>
          <w:bCs/>
          <w:szCs w:val="28"/>
        </w:rPr>
        <w:t xml:space="preserve">работы. </w:t>
      </w:r>
    </w:p>
    <w:p w14:paraId="439B8518" w14:textId="77777777" w:rsidR="004243D0" w:rsidRDefault="004243D0" w:rsidP="004243D0">
      <w:pPr>
        <w:rPr>
          <w:szCs w:val="28"/>
        </w:rPr>
      </w:pPr>
      <w:r w:rsidRPr="00FC5D8F">
        <w:rPr>
          <w:szCs w:val="28"/>
        </w:rPr>
        <w:t xml:space="preserve">Содержание приложений определяется </w:t>
      </w:r>
      <w:r>
        <w:rPr>
          <w:szCs w:val="28"/>
        </w:rPr>
        <w:t>обучающимся</w:t>
      </w:r>
      <w:r w:rsidRPr="00FC5D8F">
        <w:rPr>
          <w:szCs w:val="28"/>
        </w:rPr>
        <w:t xml:space="preserve"> по согласованию с руководителем</w:t>
      </w:r>
      <w:r>
        <w:rPr>
          <w:szCs w:val="28"/>
        </w:rPr>
        <w:t xml:space="preserve"> ВКР</w:t>
      </w:r>
      <w:r w:rsidRPr="00FC5D8F">
        <w:rPr>
          <w:szCs w:val="28"/>
        </w:rPr>
        <w:t xml:space="preserve">. При этом в основном тексте работы целесообразно оставить только тот иллюстративный материал, который позволяет непосредственно раскрыть содержание излагаемой темы. Вспомогательный материал выносится в приложения. </w:t>
      </w:r>
    </w:p>
    <w:p w14:paraId="5FBEBF04" w14:textId="77777777" w:rsidR="004243D0" w:rsidRDefault="004243D0" w:rsidP="004243D0">
      <w:pPr>
        <w:rPr>
          <w:bCs/>
          <w:szCs w:val="28"/>
        </w:rPr>
      </w:pPr>
      <w:r w:rsidRPr="00254EF5">
        <w:rPr>
          <w:bCs/>
          <w:szCs w:val="28"/>
        </w:rPr>
        <w:t xml:space="preserve">Каждое приложение следует начинать с новой страницы с указанием наверху посередине страницы слова «Приложение», его обозначения и степени. Приложение должно иметь заголовок, который записывают симметрично относительно текста с прописной буквы отдельной строкой. </w:t>
      </w:r>
    </w:p>
    <w:p w14:paraId="7AD475F1" w14:textId="77777777" w:rsidR="004243D0" w:rsidRDefault="004243D0" w:rsidP="004243D0">
      <w:pPr>
        <w:rPr>
          <w:bCs/>
          <w:szCs w:val="28"/>
        </w:rPr>
      </w:pPr>
      <w:r w:rsidRPr="00254EF5">
        <w:rPr>
          <w:bCs/>
          <w:szCs w:val="28"/>
        </w:rPr>
        <w:t xml:space="preserve">Приложения обозначают заглавными буквами русского алфавита, начиная с А, за исключением букв Ё, 3, Й, О, Ч, Ь, Ы, Ъ. После слова «Приложение» следует буква, обозначающая его последовательность. </w:t>
      </w:r>
    </w:p>
    <w:p w14:paraId="3316D0A2" w14:textId="77777777" w:rsidR="004243D0" w:rsidRPr="00254EF5" w:rsidRDefault="004243D0" w:rsidP="004243D0">
      <w:pPr>
        <w:rPr>
          <w:bCs/>
          <w:szCs w:val="28"/>
        </w:rPr>
      </w:pPr>
      <w:r w:rsidRPr="00254EF5">
        <w:rPr>
          <w:bCs/>
          <w:szCs w:val="28"/>
        </w:rPr>
        <w:t>Приложения должны иметь общую с остальной частью документа сквозную нумерацию страниц.</w:t>
      </w:r>
    </w:p>
    <w:p w14:paraId="49166343" w14:textId="77777777" w:rsidR="004243D0" w:rsidRPr="00114E16" w:rsidRDefault="004243D0" w:rsidP="004243D0">
      <w:pPr>
        <w:rPr>
          <w:b/>
          <w:bCs/>
        </w:rPr>
      </w:pPr>
      <w:r w:rsidRPr="00EB5314">
        <w:rPr>
          <w:b/>
        </w:rPr>
        <w:t>Электронная копия ВКР</w:t>
      </w:r>
      <w:r w:rsidRPr="00FC5D8F">
        <w:t xml:space="preserve"> размещается на компакт-дисках и сдается вместе с печатной версией. Электронная копия включается в себя следующие элементы: </w:t>
      </w:r>
    </w:p>
    <w:p w14:paraId="35CFF114" w14:textId="77777777" w:rsidR="004243D0" w:rsidRPr="00FC5D8F" w:rsidRDefault="004243D0" w:rsidP="004243D0">
      <w:pPr>
        <w:rPr>
          <w:szCs w:val="28"/>
        </w:rPr>
      </w:pPr>
      <w:r w:rsidRPr="00FC5D8F">
        <w:rPr>
          <w:szCs w:val="28"/>
        </w:rPr>
        <w:t xml:space="preserve">– папку </w:t>
      </w:r>
      <w:r>
        <w:rPr>
          <w:szCs w:val="28"/>
        </w:rPr>
        <w:t>ВКР</w:t>
      </w:r>
      <w:r w:rsidRPr="00FC5D8F">
        <w:rPr>
          <w:szCs w:val="28"/>
        </w:rPr>
        <w:t xml:space="preserve">, с полным набором материалов </w:t>
      </w:r>
      <w:r>
        <w:rPr>
          <w:szCs w:val="28"/>
        </w:rPr>
        <w:t>работы</w:t>
      </w:r>
      <w:r w:rsidRPr="00FC5D8F">
        <w:rPr>
          <w:szCs w:val="28"/>
        </w:rPr>
        <w:t>, представленно</w:t>
      </w:r>
      <w:r>
        <w:rPr>
          <w:szCs w:val="28"/>
        </w:rPr>
        <w:t>й</w:t>
      </w:r>
      <w:r w:rsidRPr="00FC5D8F">
        <w:rPr>
          <w:szCs w:val="28"/>
        </w:rPr>
        <w:t xml:space="preserve"> в бумажном виде; </w:t>
      </w:r>
    </w:p>
    <w:p w14:paraId="324F0134" w14:textId="77777777" w:rsidR="004243D0" w:rsidRPr="00FC5D8F" w:rsidRDefault="004243D0" w:rsidP="004243D0">
      <w:pPr>
        <w:rPr>
          <w:szCs w:val="28"/>
        </w:rPr>
      </w:pPr>
      <w:r w:rsidRPr="00FC5D8F">
        <w:rPr>
          <w:szCs w:val="28"/>
        </w:rPr>
        <w:t>– папку программного продукта</w:t>
      </w:r>
      <w:r>
        <w:rPr>
          <w:szCs w:val="28"/>
        </w:rPr>
        <w:t xml:space="preserve"> (если тема ВКР предполагает разработку программного продукта)</w:t>
      </w:r>
      <w:r w:rsidRPr="00FC5D8F">
        <w:rPr>
          <w:szCs w:val="28"/>
        </w:rPr>
        <w:t xml:space="preserve">, с полным набором программных модулей для инсталляции и запуска продукта; </w:t>
      </w:r>
    </w:p>
    <w:p w14:paraId="3FD08287" w14:textId="77777777" w:rsidR="004243D0" w:rsidRPr="00FC5D8F" w:rsidRDefault="004243D0" w:rsidP="004243D0">
      <w:pPr>
        <w:rPr>
          <w:szCs w:val="28"/>
        </w:rPr>
      </w:pPr>
      <w:r w:rsidRPr="00FC5D8F">
        <w:rPr>
          <w:szCs w:val="28"/>
        </w:rPr>
        <w:t>– файл readme.doc со следующей информацией:</w:t>
      </w:r>
      <w:r w:rsidR="00F92716">
        <w:rPr>
          <w:szCs w:val="28"/>
        </w:rPr>
        <w:t xml:space="preserve"> </w:t>
      </w:r>
      <w:r w:rsidRPr="00FC5D8F">
        <w:rPr>
          <w:szCs w:val="28"/>
        </w:rPr>
        <w:t>ФИО автора,</w:t>
      </w:r>
      <w:r w:rsidR="00F92716">
        <w:rPr>
          <w:szCs w:val="28"/>
        </w:rPr>
        <w:t xml:space="preserve"> </w:t>
      </w:r>
      <w:r w:rsidRPr="00FC5D8F">
        <w:rPr>
          <w:szCs w:val="28"/>
        </w:rPr>
        <w:t xml:space="preserve">его координаты (адрес, контактный телефон),полное название </w:t>
      </w:r>
      <w:r>
        <w:rPr>
          <w:szCs w:val="28"/>
        </w:rPr>
        <w:t>ВКР</w:t>
      </w:r>
      <w:r w:rsidRPr="00FC5D8F">
        <w:rPr>
          <w:szCs w:val="28"/>
        </w:rPr>
        <w:t>,</w:t>
      </w:r>
      <w:r w:rsidR="00F92716">
        <w:rPr>
          <w:szCs w:val="28"/>
        </w:rPr>
        <w:t xml:space="preserve"> </w:t>
      </w:r>
      <w:r w:rsidRPr="00FC5D8F">
        <w:rPr>
          <w:szCs w:val="28"/>
        </w:rPr>
        <w:t>сведени</w:t>
      </w:r>
      <w:r>
        <w:rPr>
          <w:szCs w:val="28"/>
        </w:rPr>
        <w:t xml:space="preserve">я о руководителе, консультанте, </w:t>
      </w:r>
      <w:r w:rsidRPr="00FC5D8F">
        <w:rPr>
          <w:szCs w:val="28"/>
        </w:rPr>
        <w:t>информация о программном продукте: название, платформа (сведения о программно-технической среде), инструкция по инсталляции и запуску продукта.</w:t>
      </w:r>
    </w:p>
    <w:p w14:paraId="2B3E0B59" w14:textId="77777777" w:rsidR="004243D0" w:rsidRDefault="004243D0" w:rsidP="004243D0">
      <w:pPr>
        <w:rPr>
          <w:szCs w:val="28"/>
        </w:rPr>
      </w:pPr>
      <w:r w:rsidRPr="00FC5D8F">
        <w:rPr>
          <w:szCs w:val="28"/>
        </w:rPr>
        <w:t>Этикетка компакт</w:t>
      </w:r>
      <w:r>
        <w:rPr>
          <w:szCs w:val="28"/>
        </w:rPr>
        <w:t>-</w:t>
      </w:r>
      <w:r w:rsidRPr="00FC5D8F">
        <w:rPr>
          <w:szCs w:val="28"/>
        </w:rPr>
        <w:t>диска должна быть подписана автором. Этикетка включает следующую информацию: ФИО автора, года выпуска, краткое название темы, номер диска порядку (если их несколько).</w:t>
      </w:r>
    </w:p>
    <w:p w14:paraId="5FF00536" w14:textId="77777777" w:rsidR="004243D0" w:rsidRPr="00FC5D8F" w:rsidRDefault="004243D0" w:rsidP="004243D0">
      <w:pPr>
        <w:rPr>
          <w:szCs w:val="28"/>
        </w:rPr>
      </w:pPr>
      <w:r>
        <w:t>Тексты выпускных квалификационных работ размещаются вузом в электронно-библиотечной системе и проверяются на объём заимствования.</w:t>
      </w:r>
    </w:p>
    <w:p w14:paraId="3BEE4AE7" w14:textId="77777777" w:rsidR="004243D0" w:rsidRPr="00947329" w:rsidRDefault="004243D0" w:rsidP="004243D0">
      <w:pPr>
        <w:pStyle w:val="10"/>
      </w:pPr>
      <w:bookmarkStart w:id="13" w:name="_Toc486523199"/>
      <w:bookmarkStart w:id="14" w:name="_Toc32337347"/>
      <w:r w:rsidRPr="00947329">
        <w:t>6. Отзыв руководителя</w:t>
      </w:r>
      <w:r w:rsidR="00F92716">
        <w:t xml:space="preserve"> </w:t>
      </w:r>
      <w:r w:rsidRPr="00947329">
        <w:t>на выпускную квалификационную работу</w:t>
      </w:r>
      <w:bookmarkEnd w:id="13"/>
      <w:bookmarkEnd w:id="14"/>
    </w:p>
    <w:p w14:paraId="7EDC50AB" w14:textId="77777777" w:rsidR="004243D0" w:rsidRPr="00FC5D8F" w:rsidRDefault="004243D0" w:rsidP="004243D0">
      <w:pPr>
        <w:rPr>
          <w:szCs w:val="28"/>
        </w:rPr>
      </w:pPr>
      <w:r w:rsidRPr="00FC5D8F">
        <w:rPr>
          <w:szCs w:val="28"/>
        </w:rPr>
        <w:t>Заверш</w:t>
      </w:r>
      <w:r>
        <w:rPr>
          <w:szCs w:val="28"/>
        </w:rPr>
        <w:t>ё</w:t>
      </w:r>
      <w:r w:rsidRPr="00FC5D8F">
        <w:rPr>
          <w:szCs w:val="28"/>
        </w:rPr>
        <w:t xml:space="preserve">нная выпускная квалификационная работа подписывается </w:t>
      </w:r>
      <w:r>
        <w:t>обучающимся</w:t>
      </w:r>
      <w:r w:rsidR="00F92716">
        <w:t xml:space="preserve"> </w:t>
      </w:r>
      <w:r w:rsidRPr="00FC5D8F">
        <w:rPr>
          <w:szCs w:val="28"/>
        </w:rPr>
        <w:t>на титульном листе и представляется руководителю</w:t>
      </w:r>
      <w:r>
        <w:rPr>
          <w:szCs w:val="28"/>
        </w:rPr>
        <w:t xml:space="preserve"> ВКР</w:t>
      </w:r>
      <w:r w:rsidRPr="00FC5D8F">
        <w:rPr>
          <w:szCs w:val="28"/>
        </w:rPr>
        <w:t xml:space="preserve">. </w:t>
      </w:r>
    </w:p>
    <w:p w14:paraId="6C83EB81" w14:textId="77777777" w:rsidR="004243D0" w:rsidRPr="00FC5D8F" w:rsidRDefault="004243D0" w:rsidP="004243D0">
      <w:pPr>
        <w:rPr>
          <w:szCs w:val="28"/>
        </w:rPr>
      </w:pPr>
      <w:r w:rsidRPr="00FC5D8F">
        <w:rPr>
          <w:szCs w:val="28"/>
        </w:rPr>
        <w:lastRenderedPageBreak/>
        <w:t xml:space="preserve">Для допуска </w:t>
      </w:r>
      <w:r>
        <w:rPr>
          <w:szCs w:val="28"/>
        </w:rPr>
        <w:t>ВКР</w:t>
      </w:r>
      <w:r w:rsidRPr="00FC5D8F">
        <w:rPr>
          <w:szCs w:val="28"/>
        </w:rPr>
        <w:t xml:space="preserve"> к защите необходим отзыв руководителя </w:t>
      </w:r>
      <w:r>
        <w:rPr>
          <w:szCs w:val="28"/>
        </w:rPr>
        <w:t>ВКР</w:t>
      </w:r>
      <w:r w:rsidRPr="00FC5D8F">
        <w:rPr>
          <w:szCs w:val="28"/>
        </w:rPr>
        <w:t>. В отзыве руководитель должен указать:</w:t>
      </w:r>
    </w:p>
    <w:p w14:paraId="154E655D" w14:textId="77777777" w:rsidR="004243D0" w:rsidRPr="00FC5D8F" w:rsidRDefault="004243D0" w:rsidP="004243D0">
      <w:pPr>
        <w:rPr>
          <w:szCs w:val="28"/>
        </w:rPr>
      </w:pPr>
      <w:r w:rsidRPr="00FC5D8F">
        <w:rPr>
          <w:rFonts w:ascii="Symbol" w:eastAsia="Symbol" w:hAnsi="Symbol" w:cs="Symbol"/>
          <w:szCs w:val="28"/>
        </w:rPr>
        <w:t></w:t>
      </w:r>
      <w:r w:rsidRPr="00FC5D8F">
        <w:rPr>
          <w:szCs w:val="28"/>
        </w:rPr>
        <w:t xml:space="preserve"> актуальность темы </w:t>
      </w:r>
      <w:r>
        <w:rPr>
          <w:szCs w:val="28"/>
        </w:rPr>
        <w:t>выпускной работы</w:t>
      </w:r>
      <w:r w:rsidRPr="00FC5D8F">
        <w:rPr>
          <w:szCs w:val="28"/>
        </w:rPr>
        <w:t>;</w:t>
      </w:r>
    </w:p>
    <w:p w14:paraId="24488A99" w14:textId="77777777" w:rsidR="004243D0" w:rsidRPr="00FC5D8F" w:rsidRDefault="004243D0" w:rsidP="004243D0">
      <w:pPr>
        <w:rPr>
          <w:szCs w:val="28"/>
        </w:rPr>
      </w:pPr>
      <w:r w:rsidRPr="00FC5D8F">
        <w:rPr>
          <w:rFonts w:ascii="Symbol" w:eastAsia="Symbol" w:hAnsi="Symbol" w:cs="Symbol"/>
          <w:szCs w:val="28"/>
        </w:rPr>
        <w:t></w:t>
      </w:r>
      <w:r w:rsidRPr="00FC5D8F">
        <w:rPr>
          <w:szCs w:val="28"/>
        </w:rPr>
        <w:t> особенности использованных материалов и полученных решений (новизна используемых методов, оригинальность поставленных задач, уровень исследовательской части);</w:t>
      </w:r>
    </w:p>
    <w:p w14:paraId="7ED255B7" w14:textId="77777777" w:rsidR="004243D0" w:rsidRPr="00FC5D8F" w:rsidRDefault="004243D0" w:rsidP="004243D0">
      <w:pPr>
        <w:rPr>
          <w:szCs w:val="28"/>
        </w:rPr>
      </w:pPr>
      <w:r w:rsidRPr="00FC5D8F">
        <w:rPr>
          <w:rFonts w:ascii="Symbol" w:eastAsia="Symbol" w:hAnsi="Symbol" w:cs="Symbol"/>
          <w:szCs w:val="28"/>
        </w:rPr>
        <w:t></w:t>
      </w:r>
      <w:r w:rsidRPr="00FC5D8F">
        <w:rPr>
          <w:szCs w:val="28"/>
        </w:rPr>
        <w:t> соответствие работы заданию;</w:t>
      </w:r>
    </w:p>
    <w:p w14:paraId="465E889E" w14:textId="77777777" w:rsidR="004243D0" w:rsidRPr="00FC5D8F" w:rsidRDefault="004243D0" w:rsidP="004243D0">
      <w:pPr>
        <w:rPr>
          <w:szCs w:val="28"/>
        </w:rPr>
      </w:pPr>
      <w:r w:rsidRPr="00FC5D8F">
        <w:rPr>
          <w:rFonts w:ascii="Symbol" w:eastAsia="Symbol" w:hAnsi="Symbol" w:cs="Symbol"/>
          <w:szCs w:val="28"/>
        </w:rPr>
        <w:t></w:t>
      </w:r>
      <w:r w:rsidRPr="00FC5D8F">
        <w:rPr>
          <w:szCs w:val="28"/>
        </w:rPr>
        <w:t xml:space="preserve"> достоинства </w:t>
      </w:r>
      <w:r>
        <w:rPr>
          <w:szCs w:val="28"/>
        </w:rPr>
        <w:t>работы</w:t>
      </w:r>
      <w:r w:rsidRPr="00FC5D8F">
        <w:rPr>
          <w:szCs w:val="28"/>
        </w:rPr>
        <w:t>;</w:t>
      </w:r>
    </w:p>
    <w:p w14:paraId="3C701768" w14:textId="77777777" w:rsidR="004243D0" w:rsidRPr="00FC5D8F" w:rsidRDefault="004243D0" w:rsidP="004243D0">
      <w:pPr>
        <w:rPr>
          <w:szCs w:val="28"/>
        </w:rPr>
      </w:pPr>
      <w:r w:rsidRPr="00FC5D8F">
        <w:rPr>
          <w:rFonts w:ascii="Symbol" w:eastAsia="Symbol" w:hAnsi="Symbol" w:cs="Symbol"/>
          <w:szCs w:val="28"/>
        </w:rPr>
        <w:t></w:t>
      </w:r>
      <w:r w:rsidRPr="00FC5D8F">
        <w:rPr>
          <w:szCs w:val="28"/>
        </w:rPr>
        <w:t xml:space="preserve"> владение </w:t>
      </w:r>
      <w:r>
        <w:t>обучающимся</w:t>
      </w:r>
      <w:r w:rsidR="00F92716">
        <w:t xml:space="preserve"> </w:t>
      </w:r>
      <w:r w:rsidRPr="00FC5D8F">
        <w:rPr>
          <w:szCs w:val="28"/>
        </w:rPr>
        <w:t>методами сбора, хранения и обработки информации;</w:t>
      </w:r>
    </w:p>
    <w:p w14:paraId="1B9097B7" w14:textId="77777777" w:rsidR="004243D0" w:rsidRPr="00FC5D8F" w:rsidRDefault="004243D0" w:rsidP="004243D0">
      <w:pPr>
        <w:rPr>
          <w:szCs w:val="28"/>
        </w:rPr>
      </w:pPr>
      <w:r w:rsidRPr="00FC5D8F">
        <w:rPr>
          <w:rFonts w:ascii="Symbol" w:eastAsia="Symbol" w:hAnsi="Symbol" w:cs="Symbol"/>
          <w:szCs w:val="28"/>
        </w:rPr>
        <w:t></w:t>
      </w:r>
      <w:r w:rsidRPr="00FC5D8F">
        <w:rPr>
          <w:szCs w:val="28"/>
        </w:rPr>
        <w:t> умение анализировать и прогнозировать состояние и динамику объектов исследования с использованием методов экономических исследований;</w:t>
      </w:r>
    </w:p>
    <w:p w14:paraId="673BB98A" w14:textId="77777777" w:rsidR="004243D0" w:rsidRPr="00FC5D8F" w:rsidRDefault="004243D0" w:rsidP="004243D0">
      <w:pPr>
        <w:rPr>
          <w:szCs w:val="28"/>
        </w:rPr>
      </w:pPr>
      <w:r w:rsidRPr="00FC5D8F">
        <w:rPr>
          <w:rFonts w:ascii="Symbol" w:eastAsia="Symbol" w:hAnsi="Symbol" w:cs="Symbol"/>
          <w:szCs w:val="28"/>
        </w:rPr>
        <w:t></w:t>
      </w:r>
      <w:r w:rsidRPr="00FC5D8F">
        <w:rPr>
          <w:szCs w:val="28"/>
        </w:rPr>
        <w:t xml:space="preserve"> практическую ценность </w:t>
      </w:r>
      <w:r>
        <w:rPr>
          <w:szCs w:val="28"/>
        </w:rPr>
        <w:t>работы</w:t>
      </w:r>
      <w:r w:rsidRPr="00FC5D8F">
        <w:rPr>
          <w:szCs w:val="28"/>
        </w:rPr>
        <w:t>;</w:t>
      </w:r>
    </w:p>
    <w:p w14:paraId="0FF532FC" w14:textId="77777777" w:rsidR="004243D0" w:rsidRPr="00FC5D8F" w:rsidRDefault="004243D0" w:rsidP="004243D0">
      <w:pPr>
        <w:rPr>
          <w:szCs w:val="28"/>
        </w:rPr>
      </w:pPr>
      <w:r w:rsidRPr="00FC5D8F">
        <w:rPr>
          <w:rFonts w:ascii="Symbol" w:eastAsia="Symbol" w:hAnsi="Symbol" w:cs="Symbol"/>
          <w:szCs w:val="28"/>
        </w:rPr>
        <w:t></w:t>
      </w:r>
      <w:r w:rsidRPr="00FC5D8F">
        <w:rPr>
          <w:szCs w:val="28"/>
        </w:rPr>
        <w:t xml:space="preserve"> оценку подготовленности </w:t>
      </w:r>
      <w:r>
        <w:rPr>
          <w:szCs w:val="28"/>
        </w:rPr>
        <w:t>обучающегося</w:t>
      </w:r>
      <w:r w:rsidRPr="00FC5D8F">
        <w:rPr>
          <w:szCs w:val="28"/>
        </w:rPr>
        <w:t>, инициативности, ответственности и самостоятельности при решении поставленных задач;</w:t>
      </w:r>
    </w:p>
    <w:p w14:paraId="79BC80D1" w14:textId="77777777" w:rsidR="004243D0" w:rsidRPr="00FC5D8F" w:rsidRDefault="004243D0" w:rsidP="004243D0">
      <w:pPr>
        <w:rPr>
          <w:szCs w:val="28"/>
        </w:rPr>
      </w:pPr>
      <w:r w:rsidRPr="00FC5D8F">
        <w:rPr>
          <w:rFonts w:ascii="Symbol" w:eastAsia="Symbol" w:hAnsi="Symbol" w:cs="Symbol"/>
          <w:szCs w:val="28"/>
        </w:rPr>
        <w:t></w:t>
      </w:r>
      <w:r w:rsidRPr="00FC5D8F">
        <w:rPr>
          <w:szCs w:val="28"/>
        </w:rPr>
        <w:t xml:space="preserve"> умение </w:t>
      </w:r>
      <w:r>
        <w:rPr>
          <w:szCs w:val="28"/>
        </w:rPr>
        <w:t>обучающегося</w:t>
      </w:r>
      <w:r w:rsidRPr="00FC5D8F">
        <w:rPr>
          <w:szCs w:val="28"/>
        </w:rPr>
        <w:t xml:space="preserve"> работать с литературными источниками, справочниками, грамотно и ч</w:t>
      </w:r>
      <w:r>
        <w:rPr>
          <w:szCs w:val="28"/>
        </w:rPr>
        <w:t>ё</w:t>
      </w:r>
      <w:r w:rsidRPr="00FC5D8F">
        <w:rPr>
          <w:szCs w:val="28"/>
        </w:rPr>
        <w:t>тко излагать собственные мысли.</w:t>
      </w:r>
    </w:p>
    <w:p w14:paraId="254D3427" w14:textId="77777777" w:rsidR="004243D0" w:rsidRDefault="004243D0" w:rsidP="004243D0">
      <w:pPr>
        <w:rPr>
          <w:szCs w:val="28"/>
        </w:rPr>
      </w:pPr>
      <w:r>
        <w:rPr>
          <w:szCs w:val="28"/>
        </w:rPr>
        <w:t>Руководитель дает общую</w:t>
      </w:r>
      <w:r w:rsidRPr="00FC5D8F">
        <w:rPr>
          <w:szCs w:val="28"/>
        </w:rPr>
        <w:t xml:space="preserve"> оценку и обосновывает возможность допуска работы к защите перед </w:t>
      </w:r>
      <w:r>
        <w:rPr>
          <w:szCs w:val="28"/>
        </w:rPr>
        <w:t>ГЭК</w:t>
      </w:r>
      <w:r w:rsidRPr="00FC5D8F">
        <w:rPr>
          <w:szCs w:val="28"/>
        </w:rPr>
        <w:t>.</w:t>
      </w:r>
    </w:p>
    <w:p w14:paraId="00339B81" w14:textId="77777777" w:rsidR="00DE66D9" w:rsidRPr="00FC5D8F" w:rsidRDefault="00DE66D9" w:rsidP="004243D0">
      <w:pPr>
        <w:rPr>
          <w:szCs w:val="28"/>
        </w:rPr>
      </w:pPr>
      <w:r>
        <w:rPr>
          <w:szCs w:val="28"/>
        </w:rPr>
        <w:t>Ф</w:t>
      </w:r>
      <w:r w:rsidRPr="00546D3C">
        <w:rPr>
          <w:szCs w:val="28"/>
        </w:rPr>
        <w:t xml:space="preserve">орма отзыва руководителя ВКР </w:t>
      </w:r>
      <w:r w:rsidR="006353F4">
        <w:rPr>
          <w:szCs w:val="28"/>
        </w:rPr>
        <w:t>представлена в Приложении Ж и в программе ГИА.</w:t>
      </w:r>
    </w:p>
    <w:p w14:paraId="3EF9409F" w14:textId="77777777" w:rsidR="004243D0" w:rsidRPr="00947329" w:rsidRDefault="004243D0" w:rsidP="004243D0">
      <w:pPr>
        <w:pStyle w:val="10"/>
      </w:pPr>
      <w:bookmarkStart w:id="15" w:name="_Toc486523200"/>
      <w:bookmarkStart w:id="16" w:name="_Toc32337348"/>
      <w:r w:rsidRPr="00947329">
        <w:t>7. Подготовка к защите и защита</w:t>
      </w:r>
      <w:r w:rsidR="00F92716">
        <w:t xml:space="preserve"> </w:t>
      </w:r>
      <w:r w:rsidRPr="00947329">
        <w:t>выпускной квалификационной работы</w:t>
      </w:r>
      <w:bookmarkEnd w:id="15"/>
      <w:bookmarkEnd w:id="16"/>
    </w:p>
    <w:p w14:paraId="7EC0AA92" w14:textId="77777777" w:rsidR="004243D0" w:rsidRPr="00FC5D8F" w:rsidRDefault="004243D0" w:rsidP="004243D0">
      <w:r w:rsidRPr="00FC5D8F">
        <w:t>На основании представленн</w:t>
      </w:r>
      <w:r>
        <w:t>ой</w:t>
      </w:r>
      <w:r w:rsidR="00F92716">
        <w:t xml:space="preserve"> </w:t>
      </w:r>
      <w:r>
        <w:rPr>
          <w:szCs w:val="28"/>
        </w:rPr>
        <w:t>обучающимся</w:t>
      </w:r>
      <w:r>
        <w:t xml:space="preserve"> работы</w:t>
      </w:r>
      <w:r w:rsidRPr="00FC5D8F">
        <w:rPr>
          <w:bCs/>
        </w:rPr>
        <w:t xml:space="preserve">, задания, отзыва руководителя </w:t>
      </w:r>
      <w:r w:rsidRPr="00FC5D8F">
        <w:t>заведующий кафедрой решает вопрос о допуске е</w:t>
      </w:r>
      <w:r>
        <w:t>ё</w:t>
      </w:r>
      <w:r w:rsidRPr="00FC5D8F">
        <w:t xml:space="preserve"> к защите и ставит свою подпись на титульном листе. </w:t>
      </w:r>
    </w:p>
    <w:p w14:paraId="130435A8" w14:textId="77777777" w:rsidR="004243D0" w:rsidRDefault="004243D0" w:rsidP="004243D0">
      <w:r w:rsidRPr="00D92346">
        <w:t>Выпускная квалификационная работа</w:t>
      </w:r>
      <w:r>
        <w:t xml:space="preserve"> и</w:t>
      </w:r>
      <w:r w:rsidRPr="00D92346">
        <w:t xml:space="preserve"> отзыв передаются в государственную экзаменационную комиссию не позднее чем за 2 календарных дня до дня защиты выпускной квалификационной работы.</w:t>
      </w:r>
    </w:p>
    <w:p w14:paraId="512050FB" w14:textId="77777777" w:rsidR="004243D0" w:rsidRPr="00FC5D8F" w:rsidRDefault="004243D0" w:rsidP="004243D0">
      <w:pPr>
        <w:rPr>
          <w:szCs w:val="28"/>
        </w:rPr>
      </w:pPr>
      <w:r>
        <w:rPr>
          <w:szCs w:val="28"/>
        </w:rPr>
        <w:t>ВКР</w:t>
      </w:r>
      <w:r w:rsidRPr="00FC5D8F">
        <w:rPr>
          <w:szCs w:val="28"/>
        </w:rPr>
        <w:t xml:space="preserve"> должна быть сброшюрован</w:t>
      </w:r>
      <w:r>
        <w:rPr>
          <w:szCs w:val="28"/>
        </w:rPr>
        <w:t>а</w:t>
      </w:r>
      <w:r w:rsidRPr="00FC5D8F">
        <w:rPr>
          <w:szCs w:val="28"/>
        </w:rPr>
        <w:t xml:space="preserve"> в специальной папке с «тв</w:t>
      </w:r>
      <w:r>
        <w:rPr>
          <w:szCs w:val="28"/>
        </w:rPr>
        <w:t>ё</w:t>
      </w:r>
      <w:r w:rsidRPr="00FC5D8F">
        <w:rPr>
          <w:szCs w:val="28"/>
        </w:rPr>
        <w:t>рдой» обложкой. Последовательность материалов и документов следующая:</w:t>
      </w:r>
    </w:p>
    <w:p w14:paraId="0EF18906" w14:textId="77777777" w:rsidR="0020513E" w:rsidRPr="00FC5D8F" w:rsidRDefault="0020513E" w:rsidP="0020513E">
      <w:pPr>
        <w:tabs>
          <w:tab w:val="left" w:pos="360"/>
        </w:tabs>
        <w:ind w:firstLine="720"/>
        <w:rPr>
          <w:szCs w:val="28"/>
        </w:rPr>
      </w:pPr>
      <w:r w:rsidRPr="00FC5D8F">
        <w:rPr>
          <w:szCs w:val="28"/>
        </w:rPr>
        <w:t>1.</w:t>
      </w:r>
      <w:r w:rsidRPr="00FC5D8F">
        <w:rPr>
          <w:szCs w:val="28"/>
          <w:lang w:val="en-US"/>
        </w:rPr>
        <w:t> </w:t>
      </w:r>
      <w:r w:rsidRPr="00FC5D8F">
        <w:rPr>
          <w:szCs w:val="28"/>
        </w:rPr>
        <w:t>Титульный лист.</w:t>
      </w:r>
    </w:p>
    <w:p w14:paraId="06745A9A" w14:textId="77777777" w:rsidR="0020513E" w:rsidRPr="00FC5D8F" w:rsidRDefault="0020513E" w:rsidP="0020513E">
      <w:pPr>
        <w:tabs>
          <w:tab w:val="left" w:pos="360"/>
        </w:tabs>
        <w:ind w:firstLine="720"/>
        <w:rPr>
          <w:szCs w:val="28"/>
        </w:rPr>
      </w:pPr>
      <w:r w:rsidRPr="00FC5D8F">
        <w:rPr>
          <w:szCs w:val="28"/>
        </w:rPr>
        <w:t>2.</w:t>
      </w:r>
      <w:r w:rsidRPr="00FC5D8F">
        <w:rPr>
          <w:szCs w:val="28"/>
          <w:lang w:val="en-US"/>
        </w:rPr>
        <w:t> </w:t>
      </w:r>
      <w:r w:rsidRPr="00FC5D8F">
        <w:rPr>
          <w:szCs w:val="28"/>
        </w:rPr>
        <w:t xml:space="preserve">Задание на </w:t>
      </w:r>
      <w:r>
        <w:rPr>
          <w:szCs w:val="28"/>
        </w:rPr>
        <w:t>выпускную квалификационную работу</w:t>
      </w:r>
      <w:r w:rsidRPr="0020513E">
        <w:rPr>
          <w:rStyle w:val="af0"/>
          <w:szCs w:val="28"/>
        </w:rPr>
        <w:footnoteReference w:customMarkFollows="1" w:id="1"/>
        <w:t>*</w:t>
      </w:r>
      <w:r w:rsidRPr="00FC5D8F">
        <w:rPr>
          <w:szCs w:val="28"/>
        </w:rPr>
        <w:t>.</w:t>
      </w:r>
    </w:p>
    <w:p w14:paraId="595D799A" w14:textId="77777777" w:rsidR="0020513E" w:rsidRDefault="0020513E" w:rsidP="0020513E">
      <w:pPr>
        <w:tabs>
          <w:tab w:val="left" w:pos="360"/>
        </w:tabs>
        <w:ind w:firstLine="720"/>
        <w:rPr>
          <w:szCs w:val="28"/>
        </w:rPr>
      </w:pPr>
      <w:r w:rsidRPr="00FC5D8F">
        <w:rPr>
          <w:szCs w:val="28"/>
        </w:rPr>
        <w:t>3. </w:t>
      </w:r>
      <w:r>
        <w:rPr>
          <w:szCs w:val="28"/>
        </w:rPr>
        <w:t>Аннотация на ВКР</w:t>
      </w:r>
      <w:r w:rsidRPr="00690490">
        <w:rPr>
          <w:sz w:val="24"/>
          <w:szCs w:val="28"/>
          <w:vertAlign w:val="superscript"/>
        </w:rPr>
        <w:t>*</w:t>
      </w:r>
      <w:r>
        <w:rPr>
          <w:szCs w:val="28"/>
        </w:rPr>
        <w:t>.</w:t>
      </w:r>
    </w:p>
    <w:p w14:paraId="40AD178D" w14:textId="77777777" w:rsidR="0020513E" w:rsidRPr="00FC5D8F" w:rsidRDefault="0020513E" w:rsidP="0020513E">
      <w:pPr>
        <w:tabs>
          <w:tab w:val="left" w:pos="360"/>
        </w:tabs>
        <w:ind w:firstLine="720"/>
        <w:rPr>
          <w:szCs w:val="28"/>
        </w:rPr>
      </w:pPr>
      <w:r>
        <w:rPr>
          <w:szCs w:val="28"/>
        </w:rPr>
        <w:t>4. </w:t>
      </w:r>
      <w:r w:rsidRPr="00FC5D8F">
        <w:rPr>
          <w:szCs w:val="28"/>
        </w:rPr>
        <w:t>Отзыв руководителя</w:t>
      </w:r>
      <w:r w:rsidRPr="00690490">
        <w:rPr>
          <w:sz w:val="24"/>
          <w:szCs w:val="28"/>
          <w:vertAlign w:val="superscript"/>
        </w:rPr>
        <w:t>*</w:t>
      </w:r>
      <w:r w:rsidRPr="00FC5D8F">
        <w:rPr>
          <w:szCs w:val="28"/>
        </w:rPr>
        <w:t>.</w:t>
      </w:r>
    </w:p>
    <w:p w14:paraId="746BEF82" w14:textId="77777777" w:rsidR="0020513E" w:rsidRPr="00FC5D8F" w:rsidRDefault="0020513E" w:rsidP="0020513E">
      <w:pPr>
        <w:tabs>
          <w:tab w:val="left" w:pos="360"/>
        </w:tabs>
        <w:ind w:firstLine="720"/>
        <w:rPr>
          <w:szCs w:val="28"/>
        </w:rPr>
      </w:pPr>
      <w:r>
        <w:rPr>
          <w:szCs w:val="28"/>
        </w:rPr>
        <w:t>5</w:t>
      </w:r>
      <w:r w:rsidRPr="00FC5D8F">
        <w:rPr>
          <w:szCs w:val="28"/>
        </w:rPr>
        <w:t>. Содержание.</w:t>
      </w:r>
    </w:p>
    <w:p w14:paraId="6A174062" w14:textId="77777777" w:rsidR="0020513E" w:rsidRPr="00FC5D8F" w:rsidRDefault="0020513E" w:rsidP="0020513E">
      <w:pPr>
        <w:tabs>
          <w:tab w:val="left" w:pos="360"/>
        </w:tabs>
        <w:ind w:firstLine="720"/>
        <w:rPr>
          <w:szCs w:val="28"/>
        </w:rPr>
      </w:pPr>
      <w:r>
        <w:rPr>
          <w:szCs w:val="28"/>
        </w:rPr>
        <w:t>6</w:t>
      </w:r>
      <w:r w:rsidRPr="00FC5D8F">
        <w:rPr>
          <w:szCs w:val="28"/>
        </w:rPr>
        <w:t>. Введение.</w:t>
      </w:r>
    </w:p>
    <w:p w14:paraId="3CBE05FE" w14:textId="77777777" w:rsidR="0020513E" w:rsidRPr="00FC5D8F" w:rsidRDefault="0020513E" w:rsidP="0020513E">
      <w:pPr>
        <w:tabs>
          <w:tab w:val="left" w:pos="360"/>
        </w:tabs>
        <w:ind w:firstLine="720"/>
        <w:rPr>
          <w:szCs w:val="28"/>
        </w:rPr>
      </w:pPr>
      <w:r>
        <w:rPr>
          <w:szCs w:val="28"/>
        </w:rPr>
        <w:lastRenderedPageBreak/>
        <w:t>7</w:t>
      </w:r>
      <w:r w:rsidRPr="00FC5D8F">
        <w:rPr>
          <w:szCs w:val="28"/>
        </w:rPr>
        <w:t>. </w:t>
      </w:r>
      <w:r>
        <w:rPr>
          <w:szCs w:val="28"/>
        </w:rPr>
        <w:t>Основная часть</w:t>
      </w:r>
      <w:r w:rsidRPr="00FC5D8F">
        <w:rPr>
          <w:szCs w:val="28"/>
        </w:rPr>
        <w:t>.</w:t>
      </w:r>
    </w:p>
    <w:p w14:paraId="4B528F88" w14:textId="77777777" w:rsidR="0020513E" w:rsidRPr="00FC5D8F" w:rsidRDefault="0020513E" w:rsidP="0020513E">
      <w:pPr>
        <w:tabs>
          <w:tab w:val="left" w:pos="360"/>
        </w:tabs>
        <w:ind w:firstLine="720"/>
        <w:rPr>
          <w:szCs w:val="28"/>
        </w:rPr>
      </w:pPr>
      <w:r>
        <w:rPr>
          <w:szCs w:val="28"/>
        </w:rPr>
        <w:t>8</w:t>
      </w:r>
      <w:r w:rsidRPr="00FC5D8F">
        <w:rPr>
          <w:szCs w:val="28"/>
        </w:rPr>
        <w:t>. Заключение.</w:t>
      </w:r>
    </w:p>
    <w:p w14:paraId="7DEE1DC9" w14:textId="77777777" w:rsidR="0020513E" w:rsidRPr="00FC5D8F" w:rsidRDefault="0020513E" w:rsidP="0020513E">
      <w:pPr>
        <w:tabs>
          <w:tab w:val="left" w:pos="360"/>
        </w:tabs>
        <w:ind w:firstLine="720"/>
        <w:rPr>
          <w:szCs w:val="28"/>
        </w:rPr>
      </w:pPr>
      <w:r>
        <w:rPr>
          <w:szCs w:val="28"/>
        </w:rPr>
        <w:t>9</w:t>
      </w:r>
      <w:r w:rsidRPr="00FC5D8F">
        <w:rPr>
          <w:szCs w:val="28"/>
        </w:rPr>
        <w:t xml:space="preserve">. Список </w:t>
      </w:r>
      <w:r>
        <w:rPr>
          <w:szCs w:val="28"/>
        </w:rPr>
        <w:t>использованных источников</w:t>
      </w:r>
      <w:r w:rsidRPr="00FC5D8F">
        <w:rPr>
          <w:szCs w:val="28"/>
        </w:rPr>
        <w:t>.</w:t>
      </w:r>
    </w:p>
    <w:p w14:paraId="5AFE65E8" w14:textId="77777777" w:rsidR="0020513E" w:rsidRPr="00FC5D8F" w:rsidRDefault="0020513E" w:rsidP="0020513E">
      <w:pPr>
        <w:tabs>
          <w:tab w:val="left" w:pos="360"/>
        </w:tabs>
        <w:ind w:firstLine="720"/>
        <w:rPr>
          <w:szCs w:val="28"/>
        </w:rPr>
      </w:pPr>
      <w:r>
        <w:rPr>
          <w:szCs w:val="28"/>
        </w:rPr>
        <w:t>10</w:t>
      </w:r>
      <w:r w:rsidRPr="00FC5D8F">
        <w:rPr>
          <w:szCs w:val="28"/>
        </w:rPr>
        <w:t>. Приложения.</w:t>
      </w:r>
    </w:p>
    <w:p w14:paraId="69E95A3E" w14:textId="77777777" w:rsidR="0020513E" w:rsidRPr="00FC5D8F" w:rsidRDefault="0020513E" w:rsidP="0020513E">
      <w:pPr>
        <w:tabs>
          <w:tab w:val="left" w:pos="360"/>
        </w:tabs>
        <w:ind w:firstLine="720"/>
        <w:rPr>
          <w:szCs w:val="28"/>
        </w:rPr>
      </w:pPr>
      <w:r w:rsidRPr="00FC5D8F">
        <w:rPr>
          <w:szCs w:val="28"/>
        </w:rPr>
        <w:t>1</w:t>
      </w:r>
      <w:r>
        <w:rPr>
          <w:szCs w:val="28"/>
        </w:rPr>
        <w:t>1</w:t>
      </w:r>
      <w:r w:rsidRPr="00FC5D8F">
        <w:rPr>
          <w:szCs w:val="28"/>
        </w:rPr>
        <w:t>.</w:t>
      </w:r>
      <w:r>
        <w:rPr>
          <w:szCs w:val="28"/>
        </w:rPr>
        <w:t> </w:t>
      </w:r>
      <w:r w:rsidRPr="00FC5D8F">
        <w:rPr>
          <w:szCs w:val="28"/>
        </w:rPr>
        <w:t>Диск</w:t>
      </w:r>
      <w:r w:rsidRPr="00690490">
        <w:rPr>
          <w:sz w:val="24"/>
          <w:szCs w:val="28"/>
          <w:vertAlign w:val="superscript"/>
        </w:rPr>
        <w:t>*</w:t>
      </w:r>
      <w:r w:rsidRPr="00FC5D8F">
        <w:rPr>
          <w:szCs w:val="28"/>
        </w:rPr>
        <w:t>.</w:t>
      </w:r>
    </w:p>
    <w:p w14:paraId="7EA40D74" w14:textId="77777777" w:rsidR="004243D0" w:rsidRPr="00FC5D8F" w:rsidRDefault="004243D0" w:rsidP="004243D0">
      <w:r w:rsidRPr="00FC5D8F">
        <w:t xml:space="preserve">Для защиты </w:t>
      </w:r>
      <w:r>
        <w:t>работы</w:t>
      </w:r>
      <w:r w:rsidR="00F92716">
        <w:t xml:space="preserve"> </w:t>
      </w:r>
      <w:r>
        <w:t>выпускник</w:t>
      </w:r>
      <w:r w:rsidR="00F92716">
        <w:t xml:space="preserve"> </w:t>
      </w:r>
      <w:r w:rsidRPr="00FC5D8F">
        <w:t xml:space="preserve">должен подготовить доклад (на 8-10 мин.), в котором нужно четко и кратко изложить основные положения </w:t>
      </w:r>
      <w:r>
        <w:t>работы</w:t>
      </w:r>
      <w:r w:rsidRPr="00FC5D8F">
        <w:t xml:space="preserve"> и иллюстративный материал.</w:t>
      </w:r>
    </w:p>
    <w:p w14:paraId="785AAD0B" w14:textId="77777777" w:rsidR="004243D0" w:rsidRPr="00FC5D8F" w:rsidRDefault="004243D0" w:rsidP="004243D0">
      <w:r w:rsidRPr="00FC5D8F">
        <w:t xml:space="preserve">Презентация для доклада на защите </w:t>
      </w:r>
      <w:r>
        <w:t>работы</w:t>
      </w:r>
      <w:r w:rsidRPr="00FC5D8F">
        <w:t xml:space="preserve"> должна содержать графический материал, иллюстрирующий основные положения </w:t>
      </w:r>
      <w:r>
        <w:t>работы</w:t>
      </w:r>
      <w:r w:rsidRPr="00FC5D8F">
        <w:t xml:space="preserve">. </w:t>
      </w:r>
    </w:p>
    <w:p w14:paraId="41154A54" w14:textId="77777777" w:rsidR="004243D0" w:rsidRPr="00FC5D8F" w:rsidRDefault="004243D0" w:rsidP="004243D0">
      <w:r w:rsidRPr="00FC5D8F">
        <w:t xml:space="preserve">Кроме того, </w:t>
      </w:r>
      <w:r>
        <w:rPr>
          <w:szCs w:val="28"/>
        </w:rPr>
        <w:t>обучающийся</w:t>
      </w:r>
      <w:r w:rsidRPr="00FC5D8F">
        <w:t xml:space="preserve"> готовит 5 экземпляров печатных копий слайдов, включенных в презентацию, в качестве раздаточного материала членам</w:t>
      </w:r>
      <w:r>
        <w:t xml:space="preserve"> ГЭК</w:t>
      </w:r>
      <w:r w:rsidRPr="00FC5D8F">
        <w:t xml:space="preserve"> (на формате А4). Каждый слайд должен иметь номер.</w:t>
      </w:r>
    </w:p>
    <w:p w14:paraId="4AD52893" w14:textId="77777777" w:rsidR="004243D0" w:rsidRPr="00FC5D8F" w:rsidRDefault="004243D0" w:rsidP="004243D0">
      <w:r w:rsidRPr="00FC5D8F">
        <w:t xml:space="preserve">Общая структура доклада </w:t>
      </w:r>
      <w:r w:rsidR="00DE66D9">
        <w:t>обучающегося</w:t>
      </w:r>
      <w:r w:rsidRPr="00FC5D8F">
        <w:t xml:space="preserve"> должна соответствовать структуре представленных </w:t>
      </w:r>
      <w:r>
        <w:t>слайдов</w:t>
      </w:r>
      <w:r w:rsidRPr="00FC5D8F">
        <w:t>, так как они необходимы для доказательства или демонстрации того или иного подхода, результата или вывода.</w:t>
      </w:r>
    </w:p>
    <w:p w14:paraId="430FF3E8" w14:textId="77777777" w:rsidR="004243D0" w:rsidRPr="00FC5D8F" w:rsidRDefault="004243D0" w:rsidP="004243D0">
      <w:r w:rsidRPr="00FC5D8F">
        <w:t xml:space="preserve">По докладу и ответам </w:t>
      </w:r>
      <w:r>
        <w:rPr>
          <w:szCs w:val="28"/>
        </w:rPr>
        <w:t>обучающегося</w:t>
      </w:r>
      <w:r w:rsidRPr="00FC5D8F">
        <w:t xml:space="preserve"> на вопросы комиссия судит о степени владения им материалом </w:t>
      </w:r>
      <w:r>
        <w:t>работы</w:t>
      </w:r>
      <w:r w:rsidRPr="00FC5D8F">
        <w:t>, о широте его кругозора, эрудиции и  умении аргументировано отстаивать свою точку зрения.</w:t>
      </w:r>
    </w:p>
    <w:p w14:paraId="64CEA55E" w14:textId="77777777" w:rsidR="004243D0" w:rsidRPr="00FC5D8F" w:rsidRDefault="004243D0" w:rsidP="004243D0">
      <w:r w:rsidRPr="00FC5D8F">
        <w:t xml:space="preserve">Защита выпускной квалификационной работы проводится на открытом заседании </w:t>
      </w:r>
      <w:r>
        <w:t>ГЭК</w:t>
      </w:r>
      <w:r w:rsidRPr="00FC5D8F">
        <w:t xml:space="preserve">. </w:t>
      </w:r>
    </w:p>
    <w:p w14:paraId="48C7183D" w14:textId="77777777" w:rsidR="004243D0" w:rsidRPr="00FC5D8F" w:rsidRDefault="004243D0" w:rsidP="004243D0">
      <w:r w:rsidRPr="00FC5D8F">
        <w:t xml:space="preserve">В процессе защиты выпускник должен кратко обосновать актуальность темы, сформулировать цель работы, </w:t>
      </w:r>
      <w:r w:rsidR="005B7A0D" w:rsidRPr="005B7A0D">
        <w:t>задачи, объект и предмет исследования</w:t>
      </w:r>
      <w:r w:rsidR="005B7A0D">
        <w:t>,</w:t>
      </w:r>
      <w:r w:rsidR="005B7A0D" w:rsidRPr="005B7A0D">
        <w:t xml:space="preserve"> </w:t>
      </w:r>
      <w:r w:rsidRPr="00FC5D8F">
        <w:t xml:space="preserve">охарактеризовать методику исследования. Особое внимание в докладе уделяется результатам исследования и конкретным предложениям автора </w:t>
      </w:r>
      <w:r>
        <w:t>выпускной работы</w:t>
      </w:r>
      <w:r w:rsidRPr="00FC5D8F">
        <w:t>. Во время выступления необходимо обращаться к раздаточным материалам или использовать средства мультимедиа.</w:t>
      </w:r>
    </w:p>
    <w:p w14:paraId="5A13B292" w14:textId="77777777" w:rsidR="00D37DE0" w:rsidRDefault="00D37DE0" w:rsidP="00D37DE0">
      <w:r>
        <w:t>После выступления обучающегося члены ГЭК вправе задать ему уточняющие и дополнительные вопросы.</w:t>
      </w:r>
    </w:p>
    <w:p w14:paraId="77FB3EE3" w14:textId="77777777" w:rsidR="005B7A0D" w:rsidRDefault="005B7A0D" w:rsidP="005B7A0D">
      <w:pPr>
        <w:pStyle w:val="HTML"/>
        <w:spacing w:line="360" w:lineRule="atLeast"/>
        <w:ind w:left="709"/>
        <w:jc w:val="both"/>
        <w:rPr>
          <w:rFonts w:ascii="Times New Roman" w:hAnsi="Times New Roman"/>
          <w:sz w:val="28"/>
          <w:szCs w:val="28"/>
        </w:rPr>
      </w:pPr>
      <w:r w:rsidRPr="00C23053">
        <w:rPr>
          <w:rFonts w:ascii="Times New Roman" w:hAnsi="Times New Roman"/>
          <w:sz w:val="28"/>
          <w:szCs w:val="28"/>
        </w:rPr>
        <w:t xml:space="preserve">Типовые вопросы на защите </w:t>
      </w:r>
      <w:r>
        <w:rPr>
          <w:rFonts w:ascii="Times New Roman" w:hAnsi="Times New Roman"/>
          <w:sz w:val="28"/>
          <w:szCs w:val="28"/>
          <w:lang w:val="ru-RU"/>
        </w:rPr>
        <w:t>ВКР</w:t>
      </w:r>
      <w:r w:rsidRPr="00C23053">
        <w:rPr>
          <w:rFonts w:ascii="Times New Roman" w:hAnsi="Times New Roman"/>
          <w:sz w:val="28"/>
          <w:szCs w:val="28"/>
        </w:rPr>
        <w:t>:</w:t>
      </w:r>
    </w:p>
    <w:p w14:paraId="39EFD720" w14:textId="77777777" w:rsidR="005C3EC9" w:rsidRDefault="005C3EC9" w:rsidP="005C3EC9">
      <w:r>
        <w:t>1. Какова практическая значимость работы?</w:t>
      </w:r>
    </w:p>
    <w:p w14:paraId="07F0FF75" w14:textId="77777777" w:rsidR="005C3EC9" w:rsidRDefault="005C3EC9" w:rsidP="005C3EC9">
      <w:r>
        <w:t xml:space="preserve">2. Какие методы исследования использовались при написании работы? </w:t>
      </w:r>
    </w:p>
    <w:p w14:paraId="6E80AB21" w14:textId="77777777" w:rsidR="005C3EC9" w:rsidRDefault="005C3EC9" w:rsidP="005C3EC9">
      <w:r>
        <w:t xml:space="preserve">3. Какие системы сбора и обработки информации при выполнении ВКР были использованы? </w:t>
      </w:r>
    </w:p>
    <w:p w14:paraId="374C8052" w14:textId="77777777" w:rsidR="005C3EC9" w:rsidRDefault="005C3EC9" w:rsidP="005C3EC9">
      <w:r>
        <w:t>4. Остались ли нерешенные задачи в процессе исследования и каковы перспективы их решения?</w:t>
      </w:r>
    </w:p>
    <w:p w14:paraId="5CF75C96" w14:textId="77777777" w:rsidR="005C3EC9" w:rsidRDefault="005C3EC9" w:rsidP="005C3EC9">
      <w:r>
        <w:t xml:space="preserve">5. Какие наиболее важные мировоззренческие аспекты исследуемой сферы Вы можете назвать? </w:t>
      </w:r>
    </w:p>
    <w:p w14:paraId="5CF8F980" w14:textId="77777777" w:rsidR="005C3EC9" w:rsidRDefault="005C3EC9" w:rsidP="005C3EC9">
      <w:r>
        <w:lastRenderedPageBreak/>
        <w:t>6. Какие основные этапы развития информационного общества Вы можете назвать? Какие закономерности развития информационного общества оказали влияние на формирование Вашей гражданской позиции?</w:t>
      </w:r>
    </w:p>
    <w:p w14:paraId="3F844CD8" w14:textId="77777777" w:rsidR="005C3EC9" w:rsidRDefault="005C3EC9" w:rsidP="005C3EC9">
      <w:r>
        <w:t>7. Какие методы экономического исследования были применены в работе?</w:t>
      </w:r>
    </w:p>
    <w:p w14:paraId="3C8A197B" w14:textId="0C49691D" w:rsidR="005C3EC9" w:rsidRDefault="005C3EC9" w:rsidP="005C3EC9">
      <w:r>
        <w:t>8. Какие отечественные и за</w:t>
      </w:r>
      <w:r w:rsidR="00DB574A">
        <w:t>р</w:t>
      </w:r>
      <w:r>
        <w:t xml:space="preserve">убежные источники были использованы при написании работы, в том числе на иностранном языке? </w:t>
      </w:r>
    </w:p>
    <w:p w14:paraId="3415FBDA" w14:textId="3C94E6ED" w:rsidR="005C3EC9" w:rsidRDefault="005C3EC9" w:rsidP="005C3EC9">
      <w:r>
        <w:t xml:space="preserve">9. В чем заключаются навыки работы в коллективе в организации? </w:t>
      </w:r>
    </w:p>
    <w:p w14:paraId="607F02C5" w14:textId="48CCB478" w:rsidR="005C3EC9" w:rsidRDefault="005C3EC9" w:rsidP="005C3EC9">
      <w:r>
        <w:t xml:space="preserve">10. Какие нормативно-правовые акты были использованы в работе? </w:t>
      </w:r>
    </w:p>
    <w:p w14:paraId="520E5F1C" w14:textId="1CA09F1D" w:rsidR="005C3EC9" w:rsidRDefault="005C3EC9" w:rsidP="005C3EC9">
      <w:r>
        <w:t xml:space="preserve">11. Какие формы организации трудовой деятельности вы применяли при подготовке к ВКР? </w:t>
      </w:r>
    </w:p>
    <w:p w14:paraId="3AEDFCF5" w14:textId="2A975FF8" w:rsidR="005C3EC9" w:rsidRDefault="005C3EC9" w:rsidP="005C3EC9">
      <w:r>
        <w:t xml:space="preserve">12. Какие методы и средства физической культуры вы можете применить для обеспечения полноценной социальной и профессиональной деятельности? </w:t>
      </w:r>
    </w:p>
    <w:p w14:paraId="7A2B08C0" w14:textId="77777777" w:rsidR="005C3EC9" w:rsidRPr="00B8459B" w:rsidRDefault="005C3EC9" w:rsidP="005C3EC9">
      <w:r>
        <w:t>13. Каких требований безопасности и охраны труда необходимо придерживаться в Вашей профессиональной деятельности?</w:t>
      </w:r>
    </w:p>
    <w:p w14:paraId="2CF2626F" w14:textId="77777777" w:rsidR="00D37DE0" w:rsidRDefault="00D37DE0" w:rsidP="00D37DE0">
      <w:r>
        <w:t>После ответов обучающегося на вопросы членов ГЭК по поручению председателя экзаменационной комиссии члены комиссии оглашают отзыв руководителя</w:t>
      </w:r>
      <w:r w:rsidR="00154441">
        <w:t xml:space="preserve"> ВКР</w:t>
      </w:r>
      <w:r>
        <w:t>. В том случае, если на защите присутствует руководитель</w:t>
      </w:r>
      <w:r w:rsidR="00154441">
        <w:t xml:space="preserve"> ВКР</w:t>
      </w:r>
      <w:r>
        <w:t>, свой отзыв он вправе огласить самостоятельно.</w:t>
      </w:r>
    </w:p>
    <w:p w14:paraId="5DD215C2" w14:textId="77777777" w:rsidR="00D37DE0" w:rsidRDefault="00D37DE0" w:rsidP="00D37DE0">
      <w:r>
        <w:t xml:space="preserve">После оглашения отзыва руководителя </w:t>
      </w:r>
      <w:r w:rsidR="00154441">
        <w:t xml:space="preserve">ВКР </w:t>
      </w:r>
      <w:r>
        <w:t>обучающемуся предоставляется возможность ответить на указанные в них замечания (при их наличии).</w:t>
      </w:r>
    </w:p>
    <w:p w14:paraId="3CDA9B76" w14:textId="77777777" w:rsidR="00D37DE0" w:rsidRDefault="00D37DE0" w:rsidP="00D37DE0">
      <w:r>
        <w:t>После окончания процедуры защиты выпускных квалификационных работ всех обучающихся, экзаменационная комиссия в присутствии секретаря проводит закрытое обсуждение с целью определения результатов защиты. В это время обучающиеся и иные лица не вправе находиться в аудитории, где проводится обсуждение результатов.</w:t>
      </w:r>
    </w:p>
    <w:p w14:paraId="17D89F48" w14:textId="77777777" w:rsidR="00D37DE0" w:rsidRDefault="00D37DE0" w:rsidP="00D37DE0">
      <w:r>
        <w:t>В случае расхождении мнений членов комиссии спорные вопросы решаются голосованием, при этом председатель ГЭК обладает правом решающего голоса.</w:t>
      </w:r>
    </w:p>
    <w:p w14:paraId="52AD8526" w14:textId="77777777" w:rsidR="00D37DE0" w:rsidRDefault="00D37DE0" w:rsidP="00D37DE0">
      <w:r>
        <w:t>После окончания обсуждения и оформления протокола заседания ГЭК оглашаются результаты защиты ВКР.</w:t>
      </w:r>
    </w:p>
    <w:p w14:paraId="5807CC06" w14:textId="77777777" w:rsidR="00D37DE0" w:rsidRDefault="00D37DE0" w:rsidP="00D37DE0">
      <w:r>
        <w:t>В процессе оглашения результатов защиты ВКР председатель ГЭК вправе отметить обучающихся, показавших наиболее высокий уровень знаний, а назвать обучающихся, чьи ответы имели существенные недостатки.</w:t>
      </w:r>
    </w:p>
    <w:p w14:paraId="0562CB0E" w14:textId="77777777" w:rsidR="00947329" w:rsidRDefault="00947329" w:rsidP="001453DB">
      <w:pPr>
        <w:spacing w:before="120"/>
        <w:ind w:firstLine="0"/>
        <w:jc w:val="center"/>
        <w:rPr>
          <w:b/>
          <w:szCs w:val="28"/>
        </w:rPr>
      </w:pPr>
    </w:p>
    <w:p w14:paraId="0CF3B7A4" w14:textId="77777777" w:rsidR="004243D0" w:rsidRPr="00BD21BD" w:rsidRDefault="005C7971" w:rsidP="00BB58A4">
      <w:pPr>
        <w:pStyle w:val="10"/>
      </w:pPr>
      <w:r w:rsidRPr="00DE0E53">
        <w:rPr>
          <w:bCs/>
        </w:rPr>
        <w:br w:type="page"/>
      </w:r>
      <w:bookmarkStart w:id="17" w:name="_Toc486523201"/>
      <w:bookmarkStart w:id="18" w:name="_Toc32337349"/>
      <w:r w:rsidR="004243D0" w:rsidRPr="00DE0E53">
        <w:rPr>
          <w:bCs/>
        </w:rPr>
        <w:lastRenderedPageBreak/>
        <w:t>Приложение</w:t>
      </w:r>
      <w:r w:rsidR="00F92716">
        <w:rPr>
          <w:bCs/>
        </w:rPr>
        <w:t xml:space="preserve"> </w:t>
      </w:r>
      <w:r w:rsidR="004243D0">
        <w:rPr>
          <w:bCs/>
        </w:rPr>
        <w:t>А</w:t>
      </w:r>
      <w:bookmarkEnd w:id="17"/>
      <w:r w:rsidR="00BB58A4">
        <w:rPr>
          <w:bCs/>
        </w:rPr>
        <w:br/>
      </w:r>
      <w:r w:rsidR="003D4DB6">
        <w:t>Ф</w:t>
      </w:r>
      <w:r w:rsidR="004243D0" w:rsidRPr="00BD21BD">
        <w:t>орм</w:t>
      </w:r>
      <w:r w:rsidR="003D4DB6">
        <w:t>а</w:t>
      </w:r>
      <w:r w:rsidR="004243D0" w:rsidRPr="00BD21BD">
        <w:t xml:space="preserve"> задания на ВКР</w:t>
      </w:r>
      <w:bookmarkEnd w:id="18"/>
    </w:p>
    <w:p w14:paraId="34CE0A41" w14:textId="77777777" w:rsidR="00DE0E53" w:rsidRPr="00546D3C" w:rsidRDefault="00DE0E53" w:rsidP="00546D3C">
      <w:pPr>
        <w:ind w:left="709" w:firstLine="0"/>
      </w:pPr>
    </w:p>
    <w:p w14:paraId="7E5D5B00" w14:textId="77777777" w:rsidR="00DE0E53" w:rsidRPr="00913465" w:rsidRDefault="00A259F7" w:rsidP="00A259F7">
      <w:pPr>
        <w:spacing w:line="240" w:lineRule="auto"/>
        <w:ind w:left="709" w:firstLine="0"/>
        <w:jc w:val="center"/>
        <w:rPr>
          <w:sz w:val="24"/>
        </w:rPr>
      </w:pPr>
      <w:r w:rsidRPr="00A259F7">
        <w:rPr>
          <w:sz w:val="24"/>
        </w:rPr>
        <w:t>Ч</w:t>
      </w:r>
      <w:r w:rsidR="00236419">
        <w:rPr>
          <w:sz w:val="24"/>
        </w:rPr>
        <w:t xml:space="preserve">ОУ ВО </w:t>
      </w:r>
      <w:r w:rsidRPr="00A259F7">
        <w:rPr>
          <w:sz w:val="24"/>
        </w:rPr>
        <w:t>«Казанский инновационный ун</w:t>
      </w:r>
      <w:r w:rsidR="00236419">
        <w:rPr>
          <w:sz w:val="24"/>
        </w:rPr>
        <w:t xml:space="preserve">иверситет имени В.Г. </w:t>
      </w:r>
      <w:proofErr w:type="spellStart"/>
      <w:r w:rsidR="00236419">
        <w:rPr>
          <w:sz w:val="24"/>
        </w:rPr>
        <w:t>Тимирясова</w:t>
      </w:r>
      <w:proofErr w:type="spellEnd"/>
      <w:r w:rsidRPr="00A259F7">
        <w:rPr>
          <w:sz w:val="24"/>
        </w:rPr>
        <w:t>»</w:t>
      </w:r>
    </w:p>
    <w:p w14:paraId="69DF6198" w14:textId="77777777" w:rsidR="00DE0E53" w:rsidRPr="00913465" w:rsidRDefault="00DE0E53" w:rsidP="00DE0E53">
      <w:pPr>
        <w:spacing w:line="240" w:lineRule="auto"/>
        <w:ind w:left="709" w:firstLine="0"/>
        <w:jc w:val="center"/>
        <w:rPr>
          <w:sz w:val="24"/>
        </w:rPr>
      </w:pPr>
      <w:bookmarkStart w:id="19" w:name="_Toc404791046"/>
      <w:bookmarkStart w:id="20" w:name="_Toc404791163"/>
      <w:bookmarkStart w:id="21" w:name="_Toc404792741"/>
      <w:r w:rsidRPr="00913465">
        <w:rPr>
          <w:sz w:val="24"/>
        </w:rPr>
        <w:t>Факультет менеджмента и инженерного бизнеса</w:t>
      </w:r>
      <w:bookmarkEnd w:id="19"/>
      <w:bookmarkEnd w:id="20"/>
      <w:bookmarkEnd w:id="21"/>
    </w:p>
    <w:p w14:paraId="62EBF3C5" w14:textId="77777777" w:rsidR="00DE0E53" w:rsidRPr="00913465" w:rsidRDefault="00DE0E53" w:rsidP="00DE0E53">
      <w:pPr>
        <w:spacing w:line="240" w:lineRule="auto"/>
        <w:ind w:left="709" w:firstLine="0"/>
        <w:jc w:val="center"/>
        <w:rPr>
          <w:sz w:val="24"/>
        </w:rPr>
      </w:pPr>
    </w:p>
    <w:p w14:paraId="2047367A" w14:textId="0DDD3AE9" w:rsidR="00DE0E53" w:rsidRPr="00913465" w:rsidRDefault="00DE0E53" w:rsidP="00DE0E53">
      <w:pPr>
        <w:spacing w:line="240" w:lineRule="auto"/>
        <w:ind w:left="4536" w:firstLine="0"/>
        <w:jc w:val="left"/>
        <w:rPr>
          <w:sz w:val="24"/>
        </w:rPr>
      </w:pPr>
      <w:bookmarkStart w:id="22" w:name="_Toc404791047"/>
      <w:bookmarkStart w:id="23" w:name="_Toc404791164"/>
      <w:bookmarkStart w:id="24" w:name="_Toc404792742"/>
      <w:r w:rsidRPr="00913465">
        <w:rPr>
          <w:sz w:val="24"/>
        </w:rPr>
        <w:t xml:space="preserve">Кафедра </w:t>
      </w:r>
      <w:bookmarkEnd w:id="22"/>
      <w:bookmarkEnd w:id="23"/>
      <w:bookmarkEnd w:id="24"/>
      <w:r w:rsidR="00D428E7">
        <w:rPr>
          <w:sz w:val="24"/>
        </w:rPr>
        <w:t>компьютерного мо</w:t>
      </w:r>
      <w:r w:rsidR="00A532F3">
        <w:rPr>
          <w:sz w:val="24"/>
        </w:rPr>
        <w:t>д</w:t>
      </w:r>
      <w:r w:rsidR="00D428E7">
        <w:rPr>
          <w:sz w:val="24"/>
        </w:rPr>
        <w:t>елирования</w:t>
      </w:r>
      <w:r w:rsidR="00215049">
        <w:rPr>
          <w:sz w:val="24"/>
        </w:rPr>
        <w:t xml:space="preserve"> и </w:t>
      </w:r>
      <w:r w:rsidR="005C3EC9">
        <w:rPr>
          <w:sz w:val="24"/>
        </w:rPr>
        <w:t xml:space="preserve">техносферной </w:t>
      </w:r>
      <w:r w:rsidR="00215049">
        <w:rPr>
          <w:sz w:val="24"/>
        </w:rPr>
        <w:t>безопасности</w:t>
      </w:r>
    </w:p>
    <w:p w14:paraId="7E78EBBD" w14:textId="77777777" w:rsidR="00DE0E53" w:rsidRPr="00913465" w:rsidRDefault="00DE0E53" w:rsidP="00DE0E53">
      <w:pPr>
        <w:spacing w:line="240" w:lineRule="auto"/>
        <w:ind w:left="4536" w:firstLine="0"/>
        <w:jc w:val="left"/>
        <w:rPr>
          <w:sz w:val="24"/>
        </w:rPr>
      </w:pPr>
      <w:bookmarkStart w:id="25" w:name="_Toc404791049"/>
      <w:bookmarkStart w:id="26" w:name="_Toc404791166"/>
      <w:bookmarkStart w:id="27" w:name="_Toc404792744"/>
      <w:r w:rsidRPr="00913465">
        <w:rPr>
          <w:sz w:val="24"/>
        </w:rPr>
        <w:t>УТВЕРЖДАЮ</w:t>
      </w:r>
      <w:bookmarkEnd w:id="25"/>
      <w:bookmarkEnd w:id="26"/>
      <w:bookmarkEnd w:id="27"/>
    </w:p>
    <w:p w14:paraId="3C5039B1" w14:textId="77777777" w:rsidR="00DE0E53" w:rsidRPr="00913465" w:rsidRDefault="00DE0E53" w:rsidP="00DE0E53">
      <w:pPr>
        <w:spacing w:line="240" w:lineRule="auto"/>
        <w:ind w:left="4536" w:firstLine="0"/>
        <w:jc w:val="left"/>
        <w:rPr>
          <w:sz w:val="24"/>
        </w:rPr>
      </w:pPr>
      <w:bookmarkStart w:id="28" w:name="_Toc404791050"/>
      <w:bookmarkStart w:id="29" w:name="_Toc404791167"/>
      <w:bookmarkStart w:id="30" w:name="_Toc404792745"/>
      <w:proofErr w:type="spellStart"/>
      <w:r w:rsidRPr="00913465">
        <w:rPr>
          <w:sz w:val="24"/>
        </w:rPr>
        <w:t>Зав.кафедрой</w:t>
      </w:r>
      <w:proofErr w:type="spellEnd"/>
      <w:r w:rsidRPr="00913465">
        <w:rPr>
          <w:sz w:val="24"/>
        </w:rPr>
        <w:t xml:space="preserve"> _______________________</w:t>
      </w:r>
      <w:bookmarkEnd w:id="28"/>
      <w:bookmarkEnd w:id="29"/>
      <w:bookmarkEnd w:id="30"/>
    </w:p>
    <w:p w14:paraId="1E918AEC" w14:textId="77777777" w:rsidR="00DE0E53" w:rsidRPr="00913465" w:rsidRDefault="00DE0E53" w:rsidP="00DE0E53">
      <w:pPr>
        <w:spacing w:line="240" w:lineRule="auto"/>
        <w:ind w:left="4536" w:firstLine="0"/>
        <w:jc w:val="left"/>
        <w:rPr>
          <w:sz w:val="24"/>
        </w:rPr>
      </w:pPr>
      <w:r w:rsidRPr="00913465">
        <w:rPr>
          <w:sz w:val="24"/>
        </w:rPr>
        <w:tab/>
      </w:r>
      <w:r w:rsidRPr="00913465">
        <w:rPr>
          <w:sz w:val="24"/>
        </w:rPr>
        <w:tab/>
      </w:r>
      <w:r w:rsidRPr="00913465">
        <w:rPr>
          <w:sz w:val="24"/>
        </w:rPr>
        <w:tab/>
      </w:r>
      <w:bookmarkStart w:id="31" w:name="_Toc404791051"/>
      <w:bookmarkStart w:id="32" w:name="_Toc404791168"/>
      <w:bookmarkStart w:id="33" w:name="_Toc404792746"/>
      <w:r w:rsidRPr="00913465">
        <w:rPr>
          <w:sz w:val="24"/>
        </w:rPr>
        <w:t>(подпись)</w:t>
      </w:r>
      <w:bookmarkEnd w:id="31"/>
      <w:bookmarkEnd w:id="32"/>
      <w:bookmarkEnd w:id="33"/>
    </w:p>
    <w:p w14:paraId="76B851F8" w14:textId="77777777" w:rsidR="00DE0E53" w:rsidRPr="00913465" w:rsidRDefault="00DE0E53" w:rsidP="00DE0E53">
      <w:pPr>
        <w:spacing w:line="240" w:lineRule="auto"/>
        <w:ind w:left="4536" w:firstLine="0"/>
        <w:jc w:val="left"/>
        <w:rPr>
          <w:sz w:val="24"/>
        </w:rPr>
      </w:pPr>
      <w:bookmarkStart w:id="34" w:name="_Toc404791052"/>
      <w:bookmarkStart w:id="35" w:name="_Toc404791169"/>
      <w:bookmarkStart w:id="36" w:name="_Toc404792747"/>
      <w:r w:rsidRPr="00913465">
        <w:rPr>
          <w:sz w:val="24"/>
        </w:rPr>
        <w:t>___________________________________</w:t>
      </w:r>
      <w:bookmarkEnd w:id="34"/>
      <w:bookmarkEnd w:id="35"/>
      <w:bookmarkEnd w:id="36"/>
    </w:p>
    <w:p w14:paraId="7A8B62F1" w14:textId="77777777" w:rsidR="00DE0E53" w:rsidRPr="00913465" w:rsidRDefault="00DE0E53" w:rsidP="00DE0E53">
      <w:pPr>
        <w:spacing w:line="240" w:lineRule="auto"/>
        <w:ind w:left="4536" w:firstLine="0"/>
        <w:jc w:val="left"/>
        <w:rPr>
          <w:sz w:val="24"/>
        </w:rPr>
      </w:pPr>
      <w:bookmarkStart w:id="37" w:name="_Toc404791053"/>
      <w:bookmarkStart w:id="38" w:name="_Toc404791170"/>
      <w:bookmarkStart w:id="39" w:name="_Toc404792748"/>
      <w:r w:rsidRPr="00913465">
        <w:rPr>
          <w:sz w:val="24"/>
        </w:rPr>
        <w:t>(Ф.И.О)</w:t>
      </w:r>
      <w:bookmarkEnd w:id="37"/>
      <w:bookmarkEnd w:id="38"/>
      <w:bookmarkEnd w:id="39"/>
    </w:p>
    <w:p w14:paraId="0C56C7F4" w14:textId="77777777" w:rsidR="00DE0E53" w:rsidRPr="00913465" w:rsidRDefault="00DE0E53" w:rsidP="00DE0E53">
      <w:pPr>
        <w:spacing w:line="240" w:lineRule="auto"/>
        <w:ind w:left="4536" w:firstLine="0"/>
        <w:jc w:val="left"/>
        <w:rPr>
          <w:sz w:val="24"/>
        </w:rPr>
      </w:pPr>
      <w:bookmarkStart w:id="40" w:name="_Toc404791054"/>
      <w:bookmarkStart w:id="41" w:name="_Toc404791171"/>
      <w:bookmarkStart w:id="42" w:name="_Toc404792749"/>
      <w:r w:rsidRPr="00913465">
        <w:rPr>
          <w:sz w:val="24"/>
        </w:rPr>
        <w:t>«_____»_______________________20</w:t>
      </w:r>
      <w:r w:rsidR="005C3EC9">
        <w:rPr>
          <w:sz w:val="24"/>
        </w:rPr>
        <w:t>_</w:t>
      </w:r>
      <w:r w:rsidRPr="00913465">
        <w:rPr>
          <w:sz w:val="24"/>
        </w:rPr>
        <w:t>_ г.</w:t>
      </w:r>
      <w:bookmarkEnd w:id="40"/>
      <w:bookmarkEnd w:id="41"/>
      <w:bookmarkEnd w:id="42"/>
    </w:p>
    <w:p w14:paraId="6D98A12B" w14:textId="77777777" w:rsidR="00DE0E53" w:rsidRDefault="00DE0E53" w:rsidP="00DE0E53">
      <w:pPr>
        <w:spacing w:line="240" w:lineRule="auto"/>
        <w:ind w:left="709" w:firstLine="0"/>
        <w:jc w:val="center"/>
        <w:rPr>
          <w:sz w:val="24"/>
        </w:rPr>
      </w:pPr>
      <w:bookmarkStart w:id="43" w:name="_Toc404791055"/>
      <w:bookmarkStart w:id="44" w:name="_Toc404791172"/>
      <w:bookmarkStart w:id="45" w:name="_Toc404792750"/>
    </w:p>
    <w:p w14:paraId="319F606B" w14:textId="77777777" w:rsidR="00DE0E53" w:rsidRPr="00913465" w:rsidRDefault="00DE0E53" w:rsidP="00DE0E53">
      <w:pPr>
        <w:spacing w:line="240" w:lineRule="auto"/>
        <w:ind w:left="709" w:firstLine="0"/>
        <w:jc w:val="center"/>
        <w:rPr>
          <w:b/>
          <w:sz w:val="24"/>
        </w:rPr>
      </w:pPr>
      <w:r w:rsidRPr="00913465">
        <w:rPr>
          <w:b/>
          <w:sz w:val="24"/>
        </w:rPr>
        <w:t>ЗАДАНИЕ</w:t>
      </w:r>
      <w:bookmarkEnd w:id="43"/>
      <w:bookmarkEnd w:id="44"/>
      <w:bookmarkEnd w:id="45"/>
    </w:p>
    <w:p w14:paraId="6BC3817C" w14:textId="77777777" w:rsidR="00DE0E53" w:rsidRPr="00913465" w:rsidRDefault="00DE0E53" w:rsidP="00DE0E53">
      <w:pPr>
        <w:spacing w:line="240" w:lineRule="auto"/>
        <w:ind w:left="709" w:firstLine="0"/>
        <w:jc w:val="center"/>
        <w:rPr>
          <w:b/>
          <w:sz w:val="24"/>
        </w:rPr>
      </w:pPr>
      <w:bookmarkStart w:id="46" w:name="_Toc404791056"/>
      <w:bookmarkStart w:id="47" w:name="_Toc404791173"/>
      <w:bookmarkStart w:id="48" w:name="_Toc404792751"/>
      <w:r w:rsidRPr="00913465">
        <w:rPr>
          <w:b/>
          <w:sz w:val="24"/>
        </w:rPr>
        <w:t>на выпускную квалификационную работу</w:t>
      </w:r>
      <w:bookmarkEnd w:id="46"/>
      <w:bookmarkEnd w:id="47"/>
      <w:bookmarkEnd w:id="48"/>
    </w:p>
    <w:p w14:paraId="2946DB82" w14:textId="77777777" w:rsidR="00DE0E53" w:rsidRDefault="00DE0E53" w:rsidP="00DE0E53">
      <w:pPr>
        <w:spacing w:line="240" w:lineRule="auto"/>
        <w:ind w:left="709" w:firstLine="0"/>
        <w:rPr>
          <w:sz w:val="24"/>
        </w:rPr>
      </w:pPr>
      <w:bookmarkStart w:id="49" w:name="_Toc404791057"/>
      <w:bookmarkStart w:id="50" w:name="_Toc404791174"/>
      <w:bookmarkStart w:id="51" w:name="_Toc404792752"/>
    </w:p>
    <w:p w14:paraId="35AE087E" w14:textId="77777777" w:rsidR="00DE0E53" w:rsidRPr="00913465" w:rsidRDefault="00236419" w:rsidP="00DE0E53">
      <w:pPr>
        <w:spacing w:line="240" w:lineRule="auto"/>
        <w:ind w:firstLine="0"/>
        <w:rPr>
          <w:sz w:val="24"/>
        </w:rPr>
      </w:pPr>
      <w:r>
        <w:rPr>
          <w:sz w:val="24"/>
        </w:rPr>
        <w:t>о</w:t>
      </w:r>
      <w:r w:rsidR="004243D0">
        <w:rPr>
          <w:sz w:val="24"/>
        </w:rPr>
        <w:t>бучающемуся</w:t>
      </w:r>
      <w:r w:rsidR="004243D0" w:rsidRPr="00913465">
        <w:rPr>
          <w:sz w:val="24"/>
        </w:rPr>
        <w:t xml:space="preserve"> </w:t>
      </w:r>
      <w:r>
        <w:rPr>
          <w:sz w:val="24"/>
        </w:rPr>
        <w:t xml:space="preserve">по </w:t>
      </w:r>
      <w:r w:rsidR="004243D0" w:rsidRPr="00913465">
        <w:rPr>
          <w:sz w:val="24"/>
        </w:rPr>
        <w:t>направлени</w:t>
      </w:r>
      <w:r>
        <w:rPr>
          <w:sz w:val="24"/>
        </w:rPr>
        <w:t>ю подготовки</w:t>
      </w:r>
      <w:r w:rsidR="004243D0" w:rsidRPr="00913465">
        <w:rPr>
          <w:sz w:val="24"/>
        </w:rPr>
        <w:t xml:space="preserve"> </w:t>
      </w:r>
      <w:r w:rsidR="00AC7184" w:rsidRPr="00AC7184">
        <w:rPr>
          <w:sz w:val="24"/>
        </w:rPr>
        <w:t>09.03.03 Прикладная информатика</w:t>
      </w:r>
      <w:r>
        <w:rPr>
          <w:sz w:val="24"/>
        </w:rPr>
        <w:t>, профиль «</w:t>
      </w:r>
      <w:r w:rsidRPr="00AC7184">
        <w:rPr>
          <w:sz w:val="24"/>
        </w:rPr>
        <w:t>Прикладная информатика</w:t>
      </w:r>
      <w:r>
        <w:rPr>
          <w:sz w:val="24"/>
        </w:rPr>
        <w:t xml:space="preserve"> в экономике», </w:t>
      </w:r>
      <w:r w:rsidR="00DE0E53" w:rsidRPr="00913465">
        <w:rPr>
          <w:sz w:val="24"/>
        </w:rPr>
        <w:t>гр. ________</w:t>
      </w:r>
      <w:bookmarkEnd w:id="49"/>
      <w:bookmarkEnd w:id="50"/>
      <w:bookmarkEnd w:id="51"/>
    </w:p>
    <w:p w14:paraId="342BE111" w14:textId="77777777" w:rsidR="00DE0E53" w:rsidRPr="00913465" w:rsidRDefault="00DE0E53" w:rsidP="00DE0E53">
      <w:pPr>
        <w:spacing w:line="240" w:lineRule="auto"/>
        <w:ind w:firstLine="0"/>
        <w:rPr>
          <w:sz w:val="24"/>
        </w:rPr>
      </w:pPr>
      <w:bookmarkStart w:id="52" w:name="_Toc404791058"/>
      <w:bookmarkStart w:id="53" w:name="_Toc404791175"/>
      <w:bookmarkStart w:id="54" w:name="_Toc404792753"/>
      <w:r w:rsidRPr="00913465">
        <w:rPr>
          <w:sz w:val="24"/>
        </w:rPr>
        <w:t>________________________________________________________________________</w:t>
      </w:r>
      <w:bookmarkEnd w:id="52"/>
      <w:bookmarkEnd w:id="53"/>
      <w:bookmarkEnd w:id="54"/>
    </w:p>
    <w:p w14:paraId="02D49EBD" w14:textId="77777777" w:rsidR="00DE0E53" w:rsidRPr="00913465" w:rsidRDefault="00DE0E53" w:rsidP="00DE0E53">
      <w:pPr>
        <w:spacing w:line="240" w:lineRule="auto"/>
        <w:ind w:firstLine="0"/>
        <w:jc w:val="center"/>
        <w:rPr>
          <w:sz w:val="24"/>
        </w:rPr>
      </w:pPr>
      <w:bookmarkStart w:id="55" w:name="_Toc404791059"/>
      <w:bookmarkStart w:id="56" w:name="_Toc404791176"/>
      <w:bookmarkStart w:id="57" w:name="_Toc404792754"/>
      <w:r w:rsidRPr="00913465">
        <w:rPr>
          <w:sz w:val="24"/>
        </w:rPr>
        <w:t>(Фамилия, Имя, Отчество)</w:t>
      </w:r>
      <w:bookmarkEnd w:id="55"/>
      <w:bookmarkEnd w:id="56"/>
      <w:bookmarkEnd w:id="57"/>
    </w:p>
    <w:p w14:paraId="5F5B67F0" w14:textId="77777777" w:rsidR="00DE0E53" w:rsidRPr="00913465" w:rsidRDefault="00DE0E53" w:rsidP="00DE0E53">
      <w:pPr>
        <w:spacing w:line="240" w:lineRule="auto"/>
        <w:ind w:firstLine="0"/>
        <w:rPr>
          <w:sz w:val="24"/>
        </w:rPr>
      </w:pPr>
      <w:bookmarkStart w:id="58" w:name="_Toc404791060"/>
      <w:bookmarkStart w:id="59" w:name="_Toc404791177"/>
      <w:bookmarkStart w:id="60" w:name="_Toc404792755"/>
      <w:r w:rsidRPr="00913465">
        <w:rPr>
          <w:sz w:val="24"/>
        </w:rPr>
        <w:t>Тема</w:t>
      </w:r>
      <w:r>
        <w:rPr>
          <w:sz w:val="24"/>
        </w:rPr>
        <w:t xml:space="preserve"> _</w:t>
      </w:r>
      <w:r w:rsidRPr="00913465">
        <w:rPr>
          <w:sz w:val="24"/>
        </w:rPr>
        <w:t>_______________________________________________________</w:t>
      </w:r>
      <w:bookmarkEnd w:id="58"/>
      <w:bookmarkEnd w:id="59"/>
      <w:bookmarkEnd w:id="60"/>
      <w:r w:rsidRPr="00913465">
        <w:rPr>
          <w:sz w:val="24"/>
        </w:rPr>
        <w:t>___________</w:t>
      </w:r>
    </w:p>
    <w:p w14:paraId="71594E5A" w14:textId="77777777" w:rsidR="00DE0E53" w:rsidRPr="00913465" w:rsidRDefault="00DE0E53" w:rsidP="00DE0E53">
      <w:pPr>
        <w:spacing w:line="240" w:lineRule="auto"/>
        <w:ind w:firstLine="0"/>
        <w:rPr>
          <w:sz w:val="24"/>
        </w:rPr>
      </w:pPr>
      <w:bookmarkStart w:id="61" w:name="_Toc404791061"/>
      <w:bookmarkStart w:id="62" w:name="_Toc404791178"/>
      <w:bookmarkStart w:id="63" w:name="_Toc404792756"/>
      <w:r w:rsidRPr="00913465">
        <w:rPr>
          <w:sz w:val="24"/>
        </w:rPr>
        <w:t>_____________________________________________________________</w:t>
      </w:r>
      <w:bookmarkEnd w:id="61"/>
      <w:bookmarkEnd w:id="62"/>
      <w:bookmarkEnd w:id="63"/>
      <w:r w:rsidRPr="00913465">
        <w:rPr>
          <w:sz w:val="24"/>
        </w:rPr>
        <w:t>___________</w:t>
      </w:r>
    </w:p>
    <w:p w14:paraId="5997CC1D" w14:textId="77777777" w:rsidR="00DE0E53" w:rsidRDefault="00DE0E53" w:rsidP="00DE0E53">
      <w:pPr>
        <w:spacing w:line="240" w:lineRule="auto"/>
        <w:ind w:firstLine="0"/>
        <w:rPr>
          <w:sz w:val="24"/>
        </w:rPr>
      </w:pPr>
    </w:p>
    <w:p w14:paraId="36F2D0A5" w14:textId="77777777" w:rsidR="00DE0E53" w:rsidRPr="00913465" w:rsidRDefault="00DE0E53" w:rsidP="00DE0E53">
      <w:pPr>
        <w:spacing w:line="240" w:lineRule="auto"/>
        <w:ind w:firstLine="0"/>
        <w:rPr>
          <w:sz w:val="24"/>
        </w:rPr>
      </w:pPr>
      <w:r w:rsidRPr="00913465">
        <w:rPr>
          <w:sz w:val="24"/>
        </w:rPr>
        <w:t>Сроки представления:</w:t>
      </w:r>
    </w:p>
    <w:p w14:paraId="410C22FA" w14:textId="77777777" w:rsidR="00DE0E53" w:rsidRPr="00913465" w:rsidRDefault="00DE0E53" w:rsidP="00DE0E53">
      <w:pPr>
        <w:spacing w:line="240" w:lineRule="auto"/>
        <w:ind w:firstLine="0"/>
        <w:rPr>
          <w:sz w:val="24"/>
        </w:rPr>
      </w:pPr>
      <w:r w:rsidRPr="00913465">
        <w:rPr>
          <w:sz w:val="24"/>
        </w:rPr>
        <w:t xml:space="preserve">____________ </w:t>
      </w:r>
      <w:r w:rsidR="00B35CB0">
        <w:rPr>
          <w:sz w:val="24"/>
        </w:rPr>
        <w:t>выдача задания на выпускную квалификационную работу (ВКР)</w:t>
      </w:r>
    </w:p>
    <w:p w14:paraId="49135391" w14:textId="77777777" w:rsidR="00DE0E53" w:rsidRPr="00913465" w:rsidRDefault="00DE0E53" w:rsidP="00DE0E53">
      <w:pPr>
        <w:spacing w:line="240" w:lineRule="auto"/>
        <w:ind w:firstLine="0"/>
        <w:rPr>
          <w:sz w:val="24"/>
        </w:rPr>
      </w:pPr>
      <w:r w:rsidRPr="00913465">
        <w:rPr>
          <w:sz w:val="24"/>
        </w:rPr>
        <w:t>____________</w:t>
      </w:r>
      <w:r w:rsidR="00B35CB0" w:rsidRPr="00B35CB0">
        <w:t xml:space="preserve"> </w:t>
      </w:r>
      <w:r w:rsidR="00B35CB0" w:rsidRPr="00B35CB0">
        <w:rPr>
          <w:sz w:val="24"/>
        </w:rPr>
        <w:t xml:space="preserve">представление окончательного варианта выпускной квалификационной работы на отзыв руководителю </w:t>
      </w:r>
      <w:r w:rsidR="00154441">
        <w:rPr>
          <w:sz w:val="24"/>
        </w:rPr>
        <w:t>ВКР</w:t>
      </w:r>
      <w:r w:rsidRPr="00913465">
        <w:rPr>
          <w:sz w:val="24"/>
        </w:rPr>
        <w:t xml:space="preserve"> </w:t>
      </w:r>
    </w:p>
    <w:p w14:paraId="110FFD37" w14:textId="77777777" w:rsidR="00DE0E53" w:rsidRDefault="00DE0E53" w:rsidP="00DE0E53">
      <w:pPr>
        <w:spacing w:line="240" w:lineRule="auto"/>
        <w:ind w:firstLine="0"/>
        <w:rPr>
          <w:sz w:val="24"/>
        </w:rPr>
      </w:pPr>
    </w:p>
    <w:p w14:paraId="70DC0E38" w14:textId="77777777" w:rsidR="004243D0" w:rsidRPr="00913465" w:rsidRDefault="004243D0" w:rsidP="004243D0">
      <w:pPr>
        <w:spacing w:line="240" w:lineRule="auto"/>
        <w:ind w:firstLine="0"/>
        <w:rPr>
          <w:sz w:val="24"/>
        </w:rPr>
      </w:pPr>
      <w:r>
        <w:rPr>
          <w:sz w:val="24"/>
        </w:rPr>
        <w:t>Р</w:t>
      </w:r>
      <w:r w:rsidRPr="00913465">
        <w:rPr>
          <w:sz w:val="24"/>
        </w:rPr>
        <w:t>уководитель</w:t>
      </w:r>
      <w:r>
        <w:rPr>
          <w:sz w:val="24"/>
        </w:rPr>
        <w:t xml:space="preserve"> ВКР</w:t>
      </w:r>
    </w:p>
    <w:p w14:paraId="6B699379" w14:textId="77777777" w:rsidR="00DE0E53" w:rsidRDefault="00DE0E53" w:rsidP="00DE0E53">
      <w:pPr>
        <w:spacing w:line="240" w:lineRule="auto"/>
        <w:ind w:firstLine="0"/>
        <w:rPr>
          <w:sz w:val="24"/>
        </w:rPr>
      </w:pPr>
    </w:p>
    <w:p w14:paraId="63AE80D9" w14:textId="77777777" w:rsidR="00DE0E53" w:rsidRPr="00913465" w:rsidRDefault="00DE0E53" w:rsidP="00DE0E53">
      <w:pPr>
        <w:spacing w:line="240" w:lineRule="auto"/>
        <w:ind w:firstLine="0"/>
        <w:rPr>
          <w:sz w:val="24"/>
        </w:rPr>
      </w:pPr>
      <w:r w:rsidRPr="00913465">
        <w:rPr>
          <w:sz w:val="24"/>
        </w:rPr>
        <w:t>___________________________________________________/___________________/</w:t>
      </w:r>
    </w:p>
    <w:p w14:paraId="5C1A8C5F" w14:textId="77777777" w:rsidR="00DE0E53" w:rsidRPr="00913465" w:rsidRDefault="00DE0E53" w:rsidP="00DE0E53">
      <w:pPr>
        <w:spacing w:line="240" w:lineRule="auto"/>
        <w:ind w:firstLine="0"/>
        <w:rPr>
          <w:sz w:val="24"/>
        </w:rPr>
      </w:pPr>
      <w:r w:rsidRPr="00913465">
        <w:rPr>
          <w:sz w:val="24"/>
        </w:rPr>
        <w:t>(Фамилия И.О.)</w:t>
      </w:r>
      <w:r w:rsidRPr="00913465">
        <w:rPr>
          <w:sz w:val="24"/>
        </w:rPr>
        <w:tab/>
      </w:r>
      <w:r w:rsidRPr="00913465">
        <w:rPr>
          <w:sz w:val="24"/>
        </w:rPr>
        <w:tab/>
      </w:r>
      <w:r w:rsidRPr="00913465">
        <w:rPr>
          <w:sz w:val="24"/>
        </w:rPr>
        <w:tab/>
      </w:r>
      <w:r w:rsidRPr="00913465">
        <w:rPr>
          <w:sz w:val="24"/>
        </w:rPr>
        <w:tab/>
      </w:r>
      <w:r w:rsidRPr="00913465">
        <w:rPr>
          <w:sz w:val="24"/>
        </w:rPr>
        <w:tab/>
      </w:r>
      <w:r w:rsidRPr="00913465">
        <w:rPr>
          <w:sz w:val="24"/>
        </w:rPr>
        <w:tab/>
      </w:r>
      <w:r w:rsidRPr="00913465">
        <w:rPr>
          <w:sz w:val="24"/>
        </w:rPr>
        <w:tab/>
        <w:t>(подпись)</w:t>
      </w:r>
    </w:p>
    <w:p w14:paraId="3FE9F23F" w14:textId="77777777" w:rsidR="00DE0E53" w:rsidRDefault="00DE0E53" w:rsidP="00DE0E53">
      <w:pPr>
        <w:spacing w:line="240" w:lineRule="auto"/>
        <w:ind w:firstLine="0"/>
        <w:rPr>
          <w:sz w:val="24"/>
        </w:rPr>
      </w:pPr>
    </w:p>
    <w:p w14:paraId="1294C9AC" w14:textId="77777777" w:rsidR="00025CD9" w:rsidRPr="00913465" w:rsidRDefault="00025CD9" w:rsidP="00025CD9">
      <w:pPr>
        <w:spacing w:line="240" w:lineRule="auto"/>
        <w:ind w:firstLine="0"/>
        <w:rPr>
          <w:sz w:val="24"/>
        </w:rPr>
      </w:pPr>
      <w:r>
        <w:rPr>
          <w:sz w:val="24"/>
        </w:rPr>
        <w:t>Консультант</w:t>
      </w:r>
    </w:p>
    <w:p w14:paraId="1F72F646" w14:textId="77777777" w:rsidR="00025CD9" w:rsidRDefault="00025CD9" w:rsidP="00025CD9">
      <w:pPr>
        <w:spacing w:line="240" w:lineRule="auto"/>
        <w:ind w:firstLine="0"/>
        <w:rPr>
          <w:sz w:val="24"/>
        </w:rPr>
      </w:pPr>
    </w:p>
    <w:p w14:paraId="0D8710B1" w14:textId="77777777" w:rsidR="00025CD9" w:rsidRPr="00913465" w:rsidRDefault="00025CD9" w:rsidP="00025CD9">
      <w:pPr>
        <w:spacing w:line="240" w:lineRule="auto"/>
        <w:ind w:firstLine="0"/>
        <w:rPr>
          <w:sz w:val="24"/>
        </w:rPr>
      </w:pPr>
      <w:r w:rsidRPr="00913465">
        <w:rPr>
          <w:sz w:val="24"/>
        </w:rPr>
        <w:t>___________________________________________________/___________________/</w:t>
      </w:r>
    </w:p>
    <w:p w14:paraId="69336D18" w14:textId="77777777" w:rsidR="00DE0E53" w:rsidRDefault="00025CD9" w:rsidP="00025CD9">
      <w:pPr>
        <w:spacing w:line="240" w:lineRule="auto"/>
        <w:ind w:firstLine="0"/>
        <w:rPr>
          <w:sz w:val="24"/>
        </w:rPr>
      </w:pPr>
      <w:r w:rsidRPr="00913465">
        <w:rPr>
          <w:sz w:val="24"/>
        </w:rPr>
        <w:t>(Фамилия И.О.)</w:t>
      </w:r>
      <w:r w:rsidRPr="00913465">
        <w:rPr>
          <w:sz w:val="24"/>
        </w:rPr>
        <w:tab/>
      </w:r>
      <w:r w:rsidRPr="00913465">
        <w:rPr>
          <w:sz w:val="24"/>
        </w:rPr>
        <w:tab/>
      </w:r>
      <w:r w:rsidRPr="00913465">
        <w:rPr>
          <w:sz w:val="24"/>
        </w:rPr>
        <w:tab/>
      </w:r>
      <w:r w:rsidRPr="00913465">
        <w:rPr>
          <w:sz w:val="24"/>
        </w:rPr>
        <w:tab/>
      </w:r>
      <w:r w:rsidRPr="00913465">
        <w:rPr>
          <w:sz w:val="24"/>
        </w:rPr>
        <w:tab/>
      </w:r>
      <w:r w:rsidRPr="00913465">
        <w:rPr>
          <w:sz w:val="24"/>
        </w:rPr>
        <w:tab/>
      </w:r>
      <w:r w:rsidRPr="00913465">
        <w:rPr>
          <w:sz w:val="24"/>
        </w:rPr>
        <w:tab/>
        <w:t>(подпись</w:t>
      </w:r>
    </w:p>
    <w:p w14:paraId="08CE6F91" w14:textId="77777777" w:rsidR="00DE0E53" w:rsidRDefault="00DE0E53" w:rsidP="00DE0E53">
      <w:pPr>
        <w:spacing w:line="240" w:lineRule="auto"/>
        <w:ind w:firstLine="0"/>
        <w:rPr>
          <w:sz w:val="24"/>
        </w:rPr>
      </w:pPr>
    </w:p>
    <w:p w14:paraId="0CDDB2B3" w14:textId="77777777" w:rsidR="00DE0E53" w:rsidRPr="00913465" w:rsidRDefault="004243D0" w:rsidP="00DE0E53">
      <w:pPr>
        <w:spacing w:line="240" w:lineRule="auto"/>
        <w:ind w:firstLine="0"/>
        <w:rPr>
          <w:sz w:val="24"/>
        </w:rPr>
      </w:pPr>
      <w:r>
        <w:rPr>
          <w:sz w:val="24"/>
        </w:rPr>
        <w:t>Обучающийся</w:t>
      </w:r>
      <w:r w:rsidR="00DE0E53" w:rsidRPr="00913465">
        <w:rPr>
          <w:sz w:val="24"/>
        </w:rPr>
        <w:t xml:space="preserve">______________________________________/_____________________/ </w:t>
      </w:r>
    </w:p>
    <w:p w14:paraId="5CCCA38B" w14:textId="77777777" w:rsidR="00DE0E53" w:rsidRPr="00913465" w:rsidRDefault="00DE0E53" w:rsidP="00DE0E53">
      <w:pPr>
        <w:spacing w:line="240" w:lineRule="auto"/>
        <w:ind w:firstLine="0"/>
        <w:rPr>
          <w:sz w:val="24"/>
        </w:rPr>
      </w:pPr>
      <w:r w:rsidRPr="00913465">
        <w:rPr>
          <w:sz w:val="24"/>
        </w:rPr>
        <w:t>(Фамилия И.О.)</w:t>
      </w:r>
      <w:r w:rsidRPr="00913465">
        <w:rPr>
          <w:sz w:val="24"/>
        </w:rPr>
        <w:tab/>
      </w:r>
      <w:r w:rsidRPr="00913465">
        <w:rPr>
          <w:sz w:val="24"/>
        </w:rPr>
        <w:tab/>
      </w:r>
      <w:r w:rsidRPr="00913465">
        <w:rPr>
          <w:sz w:val="24"/>
        </w:rPr>
        <w:tab/>
      </w:r>
      <w:r>
        <w:rPr>
          <w:sz w:val="24"/>
        </w:rPr>
        <w:tab/>
      </w:r>
      <w:r>
        <w:rPr>
          <w:sz w:val="24"/>
        </w:rPr>
        <w:tab/>
      </w:r>
      <w:r>
        <w:rPr>
          <w:sz w:val="24"/>
        </w:rPr>
        <w:tab/>
      </w:r>
      <w:r w:rsidRPr="00913465">
        <w:rPr>
          <w:sz w:val="24"/>
        </w:rPr>
        <w:tab/>
        <w:t>(подпись)</w:t>
      </w:r>
    </w:p>
    <w:p w14:paraId="61CDCEAD" w14:textId="77777777" w:rsidR="00DE0E53" w:rsidRPr="00913465" w:rsidRDefault="00DE0E53" w:rsidP="00DE0E53">
      <w:pPr>
        <w:spacing w:line="240" w:lineRule="auto"/>
        <w:ind w:firstLine="0"/>
        <w:rPr>
          <w:sz w:val="24"/>
        </w:rPr>
      </w:pPr>
    </w:p>
    <w:p w14:paraId="1E6C8F0B" w14:textId="77777777" w:rsidR="00DE0E53" w:rsidRPr="00913465" w:rsidRDefault="00F2268C" w:rsidP="00DE0E53">
      <w:pPr>
        <w:spacing w:line="240" w:lineRule="auto"/>
        <w:ind w:firstLine="0"/>
        <w:rPr>
          <w:sz w:val="24"/>
        </w:rPr>
      </w:pPr>
      <w:r>
        <w:rPr>
          <w:sz w:val="24"/>
        </w:rPr>
        <w:t>«___»________________ 20</w:t>
      </w:r>
      <w:r w:rsidR="00B35CB0">
        <w:rPr>
          <w:sz w:val="24"/>
        </w:rPr>
        <w:t>__</w:t>
      </w:r>
      <w:r w:rsidR="004243D0">
        <w:rPr>
          <w:sz w:val="24"/>
        </w:rPr>
        <w:t>_</w:t>
      </w:r>
      <w:r w:rsidR="00DE0E53" w:rsidRPr="00913465">
        <w:rPr>
          <w:sz w:val="24"/>
        </w:rPr>
        <w:t xml:space="preserve"> г.</w:t>
      </w:r>
    </w:p>
    <w:p w14:paraId="6BB9E253" w14:textId="77777777" w:rsidR="00B35CB0" w:rsidRDefault="00B35CB0" w:rsidP="00DE0E53">
      <w:pPr>
        <w:spacing w:line="240" w:lineRule="auto"/>
        <w:ind w:firstLine="0"/>
        <w:rPr>
          <w:sz w:val="24"/>
        </w:rPr>
      </w:pPr>
    </w:p>
    <w:p w14:paraId="03F52ABB" w14:textId="77777777" w:rsidR="00DE0E53" w:rsidRPr="00913465" w:rsidRDefault="00DE0E53" w:rsidP="00DE0E53">
      <w:pPr>
        <w:spacing w:line="240" w:lineRule="auto"/>
        <w:ind w:firstLine="0"/>
        <w:rPr>
          <w:sz w:val="24"/>
        </w:rPr>
      </w:pPr>
      <w:r w:rsidRPr="00913465">
        <w:rPr>
          <w:sz w:val="24"/>
        </w:rPr>
        <w:t>Примечание:</w:t>
      </w:r>
    </w:p>
    <w:p w14:paraId="536CFB72" w14:textId="77777777" w:rsidR="00DE0E53" w:rsidRPr="00913465" w:rsidRDefault="00DE0E53" w:rsidP="00DE0E53">
      <w:pPr>
        <w:spacing w:line="240" w:lineRule="auto"/>
        <w:ind w:firstLine="0"/>
        <w:rPr>
          <w:sz w:val="24"/>
        </w:rPr>
      </w:pPr>
      <w:r w:rsidRPr="00913465">
        <w:rPr>
          <w:sz w:val="24"/>
        </w:rPr>
        <w:t xml:space="preserve">1. Задание составляется в 2-х экз. – для </w:t>
      </w:r>
      <w:r w:rsidR="004243D0">
        <w:rPr>
          <w:sz w:val="24"/>
        </w:rPr>
        <w:t>обучающегося</w:t>
      </w:r>
      <w:r w:rsidR="00F92716">
        <w:rPr>
          <w:sz w:val="24"/>
        </w:rPr>
        <w:t xml:space="preserve"> </w:t>
      </w:r>
      <w:r w:rsidRPr="00913465">
        <w:rPr>
          <w:sz w:val="24"/>
        </w:rPr>
        <w:t>и кафедры.</w:t>
      </w:r>
    </w:p>
    <w:p w14:paraId="57B51104" w14:textId="77777777" w:rsidR="00DE0E53" w:rsidRDefault="00DE0E53" w:rsidP="00953346">
      <w:pPr>
        <w:spacing w:line="240" w:lineRule="auto"/>
        <w:ind w:firstLine="0"/>
        <w:rPr>
          <w:sz w:val="24"/>
        </w:rPr>
      </w:pPr>
      <w:r>
        <w:rPr>
          <w:sz w:val="24"/>
        </w:rPr>
        <w:t>2</w:t>
      </w:r>
      <w:r w:rsidRPr="00913465">
        <w:rPr>
          <w:sz w:val="24"/>
        </w:rPr>
        <w:t xml:space="preserve">. Содержание работы </w:t>
      </w:r>
      <w:r w:rsidR="00953346">
        <w:rPr>
          <w:sz w:val="24"/>
        </w:rPr>
        <w:t>представлено на</w:t>
      </w:r>
      <w:r w:rsidRPr="00913465">
        <w:rPr>
          <w:sz w:val="24"/>
        </w:rPr>
        <w:t xml:space="preserve"> оборотной сторон</w:t>
      </w:r>
      <w:r w:rsidR="00953346">
        <w:rPr>
          <w:sz w:val="24"/>
        </w:rPr>
        <w:t>е</w:t>
      </w:r>
      <w:r w:rsidRPr="00913465">
        <w:rPr>
          <w:sz w:val="24"/>
        </w:rPr>
        <w:t>.</w:t>
      </w:r>
    </w:p>
    <w:p w14:paraId="64AAB056" w14:textId="77777777" w:rsidR="004243D0" w:rsidRPr="00913465" w:rsidRDefault="00DE0E53" w:rsidP="004243D0">
      <w:pPr>
        <w:spacing w:line="360" w:lineRule="auto"/>
        <w:ind w:left="709" w:firstLine="0"/>
        <w:rPr>
          <w:sz w:val="24"/>
        </w:rPr>
      </w:pPr>
      <w:r>
        <w:br w:type="page"/>
      </w:r>
      <w:r w:rsidR="004243D0" w:rsidRPr="00913465">
        <w:rPr>
          <w:sz w:val="24"/>
        </w:rPr>
        <w:lastRenderedPageBreak/>
        <w:t>Введение</w:t>
      </w:r>
    </w:p>
    <w:p w14:paraId="50C0887E" w14:textId="77777777" w:rsidR="004243D0" w:rsidRPr="00913465" w:rsidRDefault="004243D0" w:rsidP="004243D0">
      <w:pPr>
        <w:spacing w:line="360" w:lineRule="auto"/>
        <w:ind w:left="709" w:firstLine="0"/>
        <w:rPr>
          <w:sz w:val="24"/>
        </w:rPr>
      </w:pPr>
      <w:bookmarkStart w:id="64" w:name="_Toc404791063"/>
      <w:bookmarkStart w:id="65" w:name="_Toc404791180"/>
      <w:bookmarkStart w:id="66" w:name="_Toc404792758"/>
      <w:r w:rsidRPr="00913465">
        <w:rPr>
          <w:sz w:val="24"/>
        </w:rPr>
        <w:t>1 _____________________________________________________________________</w:t>
      </w:r>
      <w:bookmarkEnd w:id="64"/>
      <w:bookmarkEnd w:id="65"/>
      <w:bookmarkEnd w:id="66"/>
    </w:p>
    <w:p w14:paraId="418A79F9" w14:textId="77777777" w:rsidR="004243D0" w:rsidRPr="00913465" w:rsidRDefault="004243D0" w:rsidP="004243D0">
      <w:pPr>
        <w:spacing w:line="360" w:lineRule="auto"/>
        <w:ind w:left="709" w:firstLine="0"/>
        <w:rPr>
          <w:sz w:val="24"/>
        </w:rPr>
      </w:pPr>
      <w:bookmarkStart w:id="67" w:name="_Toc404791064"/>
      <w:bookmarkStart w:id="68" w:name="_Toc404791181"/>
      <w:bookmarkStart w:id="69" w:name="_Toc404792759"/>
      <w:r w:rsidRPr="00913465">
        <w:rPr>
          <w:sz w:val="24"/>
        </w:rPr>
        <w:t>1.1 ____________________________________________________________________</w:t>
      </w:r>
      <w:bookmarkEnd w:id="67"/>
      <w:bookmarkEnd w:id="68"/>
      <w:bookmarkEnd w:id="69"/>
    </w:p>
    <w:p w14:paraId="7A2F0826" w14:textId="77777777" w:rsidR="004243D0" w:rsidRPr="00913465" w:rsidRDefault="004243D0" w:rsidP="004243D0">
      <w:pPr>
        <w:spacing w:line="360" w:lineRule="auto"/>
        <w:ind w:left="709" w:firstLine="0"/>
        <w:rPr>
          <w:sz w:val="24"/>
        </w:rPr>
      </w:pPr>
      <w:bookmarkStart w:id="70" w:name="_Toc404791065"/>
      <w:bookmarkStart w:id="71" w:name="_Toc404791182"/>
      <w:bookmarkStart w:id="72" w:name="_Toc404792760"/>
      <w:r w:rsidRPr="00913465">
        <w:rPr>
          <w:sz w:val="24"/>
        </w:rPr>
        <w:t>1.2 ____________________________________________________________________</w:t>
      </w:r>
      <w:bookmarkEnd w:id="70"/>
      <w:bookmarkEnd w:id="71"/>
      <w:bookmarkEnd w:id="72"/>
    </w:p>
    <w:p w14:paraId="4837C1B5" w14:textId="77777777" w:rsidR="004243D0" w:rsidRPr="00913465" w:rsidRDefault="004243D0" w:rsidP="004243D0">
      <w:pPr>
        <w:spacing w:line="360" w:lineRule="auto"/>
        <w:ind w:left="709" w:firstLine="0"/>
        <w:rPr>
          <w:sz w:val="24"/>
        </w:rPr>
      </w:pPr>
      <w:bookmarkStart w:id="73" w:name="_Toc404791066"/>
      <w:bookmarkStart w:id="74" w:name="_Toc404791183"/>
      <w:bookmarkStart w:id="75" w:name="_Toc404792761"/>
      <w:r w:rsidRPr="00913465">
        <w:rPr>
          <w:sz w:val="24"/>
        </w:rPr>
        <w:t>1.3 ____________________________________________________________________</w:t>
      </w:r>
      <w:bookmarkEnd w:id="73"/>
      <w:bookmarkEnd w:id="74"/>
      <w:bookmarkEnd w:id="75"/>
    </w:p>
    <w:p w14:paraId="6D4CC447" w14:textId="77777777" w:rsidR="004243D0" w:rsidRPr="00913465" w:rsidRDefault="004243D0" w:rsidP="004243D0">
      <w:pPr>
        <w:spacing w:line="360" w:lineRule="auto"/>
        <w:ind w:left="709" w:firstLine="0"/>
        <w:rPr>
          <w:sz w:val="24"/>
        </w:rPr>
      </w:pPr>
      <w:bookmarkStart w:id="76" w:name="_Toc404791067"/>
      <w:bookmarkStart w:id="77" w:name="_Toc404791184"/>
      <w:bookmarkStart w:id="78" w:name="_Toc404792762"/>
      <w:r w:rsidRPr="00913465">
        <w:rPr>
          <w:sz w:val="24"/>
        </w:rPr>
        <w:t>2 _____________________________________________________________________</w:t>
      </w:r>
      <w:bookmarkEnd w:id="76"/>
      <w:bookmarkEnd w:id="77"/>
      <w:bookmarkEnd w:id="78"/>
    </w:p>
    <w:p w14:paraId="47742859" w14:textId="77777777" w:rsidR="004243D0" w:rsidRPr="00913465" w:rsidRDefault="004243D0" w:rsidP="004243D0">
      <w:pPr>
        <w:spacing w:line="360" w:lineRule="auto"/>
        <w:ind w:left="709" w:firstLine="0"/>
        <w:rPr>
          <w:sz w:val="24"/>
        </w:rPr>
      </w:pPr>
      <w:bookmarkStart w:id="79" w:name="_Toc404791068"/>
      <w:bookmarkStart w:id="80" w:name="_Toc404791185"/>
      <w:bookmarkStart w:id="81" w:name="_Toc404792763"/>
      <w:r w:rsidRPr="00913465">
        <w:rPr>
          <w:sz w:val="24"/>
        </w:rPr>
        <w:t>2.1 ____________________________________________________________________</w:t>
      </w:r>
      <w:bookmarkEnd w:id="79"/>
      <w:bookmarkEnd w:id="80"/>
      <w:bookmarkEnd w:id="81"/>
    </w:p>
    <w:p w14:paraId="305CD97B" w14:textId="77777777" w:rsidR="004243D0" w:rsidRPr="00913465" w:rsidRDefault="004243D0" w:rsidP="004243D0">
      <w:pPr>
        <w:spacing w:line="360" w:lineRule="auto"/>
        <w:ind w:left="709" w:firstLine="0"/>
        <w:rPr>
          <w:sz w:val="24"/>
        </w:rPr>
      </w:pPr>
      <w:bookmarkStart w:id="82" w:name="_Toc404791069"/>
      <w:bookmarkStart w:id="83" w:name="_Toc404791186"/>
      <w:bookmarkStart w:id="84" w:name="_Toc404792764"/>
      <w:r w:rsidRPr="00913465">
        <w:rPr>
          <w:sz w:val="24"/>
        </w:rPr>
        <w:t>2.2 ___________________________________________________________________</w:t>
      </w:r>
      <w:bookmarkEnd w:id="82"/>
      <w:bookmarkEnd w:id="83"/>
      <w:bookmarkEnd w:id="84"/>
      <w:r w:rsidRPr="00913465">
        <w:rPr>
          <w:sz w:val="24"/>
        </w:rPr>
        <w:t>_</w:t>
      </w:r>
    </w:p>
    <w:p w14:paraId="29F8BEF6" w14:textId="77777777" w:rsidR="004243D0" w:rsidRDefault="004243D0" w:rsidP="004243D0">
      <w:pPr>
        <w:spacing w:line="360" w:lineRule="auto"/>
        <w:ind w:left="709" w:firstLine="0"/>
        <w:rPr>
          <w:sz w:val="24"/>
        </w:rPr>
      </w:pPr>
      <w:bookmarkStart w:id="85" w:name="_Toc404791070"/>
      <w:bookmarkStart w:id="86" w:name="_Toc404791187"/>
      <w:bookmarkStart w:id="87" w:name="_Toc404792765"/>
      <w:r w:rsidRPr="00913465">
        <w:rPr>
          <w:sz w:val="24"/>
        </w:rPr>
        <w:t>2.3 ___________________________________________________________________</w:t>
      </w:r>
      <w:bookmarkEnd w:id="85"/>
      <w:bookmarkEnd w:id="86"/>
      <w:bookmarkEnd w:id="87"/>
      <w:r w:rsidRPr="00913465">
        <w:rPr>
          <w:sz w:val="24"/>
        </w:rPr>
        <w:t>_</w:t>
      </w:r>
    </w:p>
    <w:p w14:paraId="07EE4F5B" w14:textId="77777777" w:rsidR="00C37D2A" w:rsidRPr="00913465" w:rsidRDefault="00C37D2A" w:rsidP="00C37D2A">
      <w:pPr>
        <w:spacing w:line="360" w:lineRule="auto"/>
        <w:ind w:left="709" w:firstLine="0"/>
        <w:rPr>
          <w:sz w:val="24"/>
        </w:rPr>
      </w:pPr>
      <w:r>
        <w:rPr>
          <w:sz w:val="24"/>
        </w:rPr>
        <w:t>3</w:t>
      </w:r>
      <w:r w:rsidRPr="00913465">
        <w:rPr>
          <w:sz w:val="24"/>
        </w:rPr>
        <w:t> _____________________________________________________________________</w:t>
      </w:r>
    </w:p>
    <w:p w14:paraId="6220FDC0" w14:textId="77777777" w:rsidR="00C37D2A" w:rsidRPr="00913465" w:rsidRDefault="00C37D2A" w:rsidP="00C37D2A">
      <w:pPr>
        <w:spacing w:line="360" w:lineRule="auto"/>
        <w:ind w:left="709" w:firstLine="0"/>
        <w:rPr>
          <w:sz w:val="24"/>
        </w:rPr>
      </w:pPr>
      <w:r>
        <w:rPr>
          <w:sz w:val="24"/>
        </w:rPr>
        <w:t>3</w:t>
      </w:r>
      <w:r w:rsidRPr="00913465">
        <w:rPr>
          <w:sz w:val="24"/>
        </w:rPr>
        <w:t>.1 ____________________________________________________________________</w:t>
      </w:r>
    </w:p>
    <w:p w14:paraId="7BE8930A" w14:textId="77777777" w:rsidR="00C37D2A" w:rsidRPr="00913465" w:rsidRDefault="00C37D2A" w:rsidP="00C37D2A">
      <w:pPr>
        <w:spacing w:line="360" w:lineRule="auto"/>
        <w:ind w:left="709" w:firstLine="0"/>
        <w:rPr>
          <w:sz w:val="24"/>
        </w:rPr>
      </w:pPr>
      <w:r>
        <w:rPr>
          <w:sz w:val="24"/>
        </w:rPr>
        <w:t>3</w:t>
      </w:r>
      <w:r w:rsidRPr="00913465">
        <w:rPr>
          <w:sz w:val="24"/>
        </w:rPr>
        <w:t>.2 ____________________________________________________________________</w:t>
      </w:r>
    </w:p>
    <w:p w14:paraId="4508B2B7" w14:textId="77777777" w:rsidR="00C37D2A" w:rsidRDefault="00C37D2A" w:rsidP="00C37D2A">
      <w:pPr>
        <w:spacing w:line="360" w:lineRule="auto"/>
        <w:ind w:left="709" w:firstLine="0"/>
        <w:rPr>
          <w:sz w:val="24"/>
        </w:rPr>
      </w:pPr>
      <w:r>
        <w:rPr>
          <w:sz w:val="24"/>
        </w:rPr>
        <w:t>3</w:t>
      </w:r>
      <w:r w:rsidRPr="00913465">
        <w:rPr>
          <w:sz w:val="24"/>
        </w:rPr>
        <w:t>.3 ____________________________________________________________________</w:t>
      </w:r>
    </w:p>
    <w:p w14:paraId="64C39EBB" w14:textId="77777777" w:rsidR="004243D0" w:rsidRPr="00913465" w:rsidRDefault="004243D0" w:rsidP="004243D0">
      <w:pPr>
        <w:spacing w:line="360" w:lineRule="auto"/>
        <w:ind w:left="709" w:firstLine="0"/>
        <w:rPr>
          <w:sz w:val="24"/>
        </w:rPr>
      </w:pPr>
      <w:r>
        <w:rPr>
          <w:sz w:val="24"/>
        </w:rPr>
        <w:t>Заключение</w:t>
      </w:r>
    </w:p>
    <w:p w14:paraId="47D2B3C3" w14:textId="77777777" w:rsidR="004243D0" w:rsidRPr="00913465" w:rsidRDefault="004243D0" w:rsidP="004243D0">
      <w:pPr>
        <w:spacing w:line="360" w:lineRule="auto"/>
        <w:ind w:left="709" w:firstLine="0"/>
        <w:rPr>
          <w:sz w:val="24"/>
        </w:rPr>
      </w:pPr>
      <w:r w:rsidRPr="00913465">
        <w:rPr>
          <w:sz w:val="24"/>
        </w:rPr>
        <w:t xml:space="preserve">Список использованных </w:t>
      </w:r>
      <w:r>
        <w:rPr>
          <w:sz w:val="24"/>
        </w:rPr>
        <w:t>источников</w:t>
      </w:r>
    </w:p>
    <w:p w14:paraId="23DE523C" w14:textId="77777777" w:rsidR="00DE0E53" w:rsidRPr="00913465" w:rsidRDefault="00DE0E53" w:rsidP="004243D0">
      <w:pPr>
        <w:spacing w:line="360" w:lineRule="auto"/>
        <w:ind w:left="709" w:firstLine="0"/>
        <w:rPr>
          <w:sz w:val="24"/>
        </w:rPr>
      </w:pPr>
    </w:p>
    <w:p w14:paraId="52E56223" w14:textId="77777777" w:rsidR="00DE0E53" w:rsidRDefault="00DE0E53" w:rsidP="00DE0E53">
      <w:pPr>
        <w:spacing w:line="360" w:lineRule="auto"/>
        <w:ind w:left="709" w:firstLine="0"/>
        <w:rPr>
          <w:sz w:val="24"/>
        </w:rPr>
      </w:pPr>
    </w:p>
    <w:p w14:paraId="07547A01" w14:textId="77777777" w:rsidR="00DE0E53" w:rsidRPr="00913465" w:rsidRDefault="00DE0E53" w:rsidP="00DE0E53">
      <w:pPr>
        <w:spacing w:line="360" w:lineRule="auto"/>
        <w:ind w:left="709" w:firstLine="0"/>
        <w:rPr>
          <w:sz w:val="24"/>
        </w:rPr>
      </w:pPr>
    </w:p>
    <w:p w14:paraId="5043CB0F" w14:textId="77777777" w:rsidR="00DE0E53" w:rsidRPr="00913465" w:rsidRDefault="00DE0E53" w:rsidP="00DE0E53">
      <w:pPr>
        <w:spacing w:line="360" w:lineRule="auto"/>
        <w:ind w:left="709" w:firstLine="0"/>
        <w:rPr>
          <w:sz w:val="24"/>
        </w:rPr>
      </w:pPr>
    </w:p>
    <w:p w14:paraId="07459315" w14:textId="77777777" w:rsidR="00DE0E53" w:rsidRPr="00913465" w:rsidRDefault="00DE0E53" w:rsidP="00DE0E53">
      <w:pPr>
        <w:spacing w:line="360" w:lineRule="auto"/>
        <w:ind w:left="709" w:firstLine="0"/>
        <w:rPr>
          <w:sz w:val="24"/>
        </w:rPr>
      </w:pPr>
    </w:p>
    <w:p w14:paraId="6537F28F" w14:textId="77777777" w:rsidR="00DE0E53" w:rsidRPr="00913465" w:rsidRDefault="00DE0E53" w:rsidP="00DE0E53">
      <w:pPr>
        <w:spacing w:line="360" w:lineRule="auto"/>
        <w:ind w:left="709" w:firstLine="0"/>
        <w:rPr>
          <w:sz w:val="24"/>
        </w:rPr>
      </w:pPr>
    </w:p>
    <w:p w14:paraId="6DFB9E20" w14:textId="77777777" w:rsidR="00DE0E53" w:rsidRPr="00913465" w:rsidRDefault="00DE0E53" w:rsidP="00DE0E53">
      <w:pPr>
        <w:spacing w:line="360" w:lineRule="auto"/>
        <w:ind w:left="709" w:firstLine="0"/>
        <w:rPr>
          <w:sz w:val="24"/>
        </w:rPr>
      </w:pPr>
    </w:p>
    <w:p w14:paraId="1DA1A6D3" w14:textId="77777777" w:rsidR="00DE0E53" w:rsidRPr="00913465" w:rsidRDefault="00C37D2A" w:rsidP="00DE0E53">
      <w:pPr>
        <w:spacing w:line="360" w:lineRule="auto"/>
        <w:rPr>
          <w:sz w:val="24"/>
        </w:rPr>
      </w:pPr>
      <w:r w:rsidRPr="00C37D2A">
        <w:rPr>
          <w:sz w:val="24"/>
        </w:rPr>
        <w:t>Я, __________________</w:t>
      </w:r>
      <w:r>
        <w:rPr>
          <w:sz w:val="24"/>
        </w:rPr>
        <w:t>__________</w:t>
      </w:r>
      <w:r w:rsidRPr="00C37D2A">
        <w:rPr>
          <w:sz w:val="24"/>
        </w:rPr>
        <w:t>_____</w:t>
      </w:r>
      <w:r>
        <w:rPr>
          <w:sz w:val="24"/>
        </w:rPr>
        <w:t>_____________________</w:t>
      </w:r>
      <w:r w:rsidRPr="00C37D2A">
        <w:rPr>
          <w:sz w:val="24"/>
        </w:rPr>
        <w:t>____</w:t>
      </w:r>
      <w:r>
        <w:rPr>
          <w:sz w:val="24"/>
        </w:rPr>
        <w:t xml:space="preserve"> </w:t>
      </w:r>
      <w:r w:rsidRPr="00C37D2A">
        <w:rPr>
          <w:sz w:val="24"/>
        </w:rPr>
        <w:t>(ФИО), уведомлен, что заимствование в выпускной квалификационной работе материалов других авторов без указания соответствующих ссылок признается плагиатом и является основанием для не допуска к защите выпускной квалификационной работы.</w:t>
      </w:r>
    </w:p>
    <w:p w14:paraId="6EF5A580" w14:textId="77777777" w:rsidR="00DE0E53" w:rsidRPr="00913465" w:rsidRDefault="00DE0E53" w:rsidP="00DE0E53">
      <w:pPr>
        <w:spacing w:line="360" w:lineRule="auto"/>
        <w:ind w:left="709" w:firstLine="0"/>
        <w:rPr>
          <w:sz w:val="24"/>
        </w:rPr>
      </w:pPr>
      <w:r w:rsidRPr="00913465">
        <w:rPr>
          <w:sz w:val="24"/>
        </w:rPr>
        <w:t>___________________________</w:t>
      </w:r>
    </w:p>
    <w:p w14:paraId="30CC8717" w14:textId="77777777" w:rsidR="00DE0E53" w:rsidRPr="00913465" w:rsidRDefault="00DE0E53" w:rsidP="00DE0E53">
      <w:pPr>
        <w:spacing w:line="360" w:lineRule="auto"/>
        <w:ind w:left="709" w:firstLine="0"/>
        <w:rPr>
          <w:sz w:val="24"/>
        </w:rPr>
      </w:pPr>
      <w:r w:rsidRPr="00913465">
        <w:rPr>
          <w:sz w:val="24"/>
        </w:rPr>
        <w:t xml:space="preserve">подпись </w:t>
      </w:r>
      <w:r w:rsidR="004243D0" w:rsidRPr="00050F9C">
        <w:rPr>
          <w:sz w:val="24"/>
        </w:rPr>
        <w:t>обучающегося</w:t>
      </w:r>
    </w:p>
    <w:p w14:paraId="70DF9E56" w14:textId="77777777" w:rsidR="00DE0E53" w:rsidRPr="00913465" w:rsidRDefault="00DE0E53" w:rsidP="00DE0E53"/>
    <w:p w14:paraId="40CD72A2" w14:textId="77777777" w:rsidR="005C3EC9" w:rsidRPr="00E06544" w:rsidRDefault="00423766" w:rsidP="005C3EC9">
      <w:pPr>
        <w:pStyle w:val="10"/>
      </w:pPr>
      <w:r w:rsidRPr="00DE0E53">
        <w:rPr>
          <w:bCs/>
          <w:sz w:val="24"/>
          <w:szCs w:val="24"/>
        </w:rPr>
        <w:br w:type="page"/>
      </w:r>
      <w:bookmarkStart w:id="88" w:name="_Toc486523202"/>
      <w:bookmarkStart w:id="89" w:name="_Toc30342922"/>
      <w:bookmarkStart w:id="90" w:name="_Toc32337350"/>
      <w:r w:rsidR="005C3EC9" w:rsidRPr="00DE0E53">
        <w:rPr>
          <w:bCs/>
        </w:rPr>
        <w:lastRenderedPageBreak/>
        <w:t>Приложение</w:t>
      </w:r>
      <w:r w:rsidR="005C3EC9">
        <w:rPr>
          <w:bCs/>
        </w:rPr>
        <w:t xml:space="preserve"> Б</w:t>
      </w:r>
      <w:bookmarkEnd w:id="88"/>
      <w:r w:rsidR="005C3EC9">
        <w:rPr>
          <w:bCs/>
        </w:rPr>
        <w:br/>
      </w:r>
      <w:r w:rsidR="005C3EC9" w:rsidRPr="00E06544">
        <w:t>Форма аннотации на ВКР</w:t>
      </w:r>
      <w:bookmarkEnd w:id="89"/>
      <w:bookmarkEnd w:id="90"/>
    </w:p>
    <w:p w14:paraId="1A39275E" w14:textId="77777777" w:rsidR="005C3EC9" w:rsidRPr="008C78AF" w:rsidRDefault="005C3EC9" w:rsidP="005C3EC9">
      <w:pPr>
        <w:ind w:firstLine="142"/>
        <w:jc w:val="center"/>
        <w:rPr>
          <w:b/>
        </w:rPr>
      </w:pPr>
      <w:r w:rsidRPr="008C78AF">
        <w:rPr>
          <w:b/>
        </w:rPr>
        <w:t>АННОТАЦИЯ</w:t>
      </w:r>
    </w:p>
    <w:p w14:paraId="32D9CE13" w14:textId="77777777" w:rsidR="005C3EC9" w:rsidRPr="005E0789" w:rsidRDefault="005C3EC9" w:rsidP="005C3EC9">
      <w:pPr>
        <w:widowControl w:val="0"/>
        <w:ind w:firstLine="0"/>
        <w:jc w:val="center"/>
        <w:rPr>
          <w:szCs w:val="28"/>
        </w:rPr>
      </w:pPr>
      <w:r>
        <w:rPr>
          <w:szCs w:val="28"/>
        </w:rPr>
        <w:t xml:space="preserve">на выпускную квалификационную </w:t>
      </w:r>
      <w:r w:rsidRPr="005E0789">
        <w:rPr>
          <w:szCs w:val="28"/>
        </w:rPr>
        <w:t>работу</w:t>
      </w:r>
    </w:p>
    <w:p w14:paraId="44E871BC" w14:textId="77777777" w:rsidR="005C3EC9" w:rsidRPr="005E0789" w:rsidRDefault="005C3EC9" w:rsidP="005C3EC9">
      <w:pPr>
        <w:widowControl w:val="0"/>
        <w:ind w:firstLine="0"/>
        <w:rPr>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1"/>
      </w:tblGrid>
      <w:tr w:rsidR="005C3EC9" w:rsidRPr="009C3A8F" w14:paraId="45ED3A2E" w14:textId="77777777" w:rsidTr="00F21700">
        <w:tc>
          <w:tcPr>
            <w:tcW w:w="9571" w:type="dxa"/>
            <w:shd w:val="clear" w:color="auto" w:fill="auto"/>
          </w:tcPr>
          <w:p w14:paraId="1C0EA799" w14:textId="77777777" w:rsidR="005C3EC9" w:rsidRPr="009C3A8F" w:rsidRDefault="005C3EC9" w:rsidP="001F4A2A">
            <w:pPr>
              <w:widowControl w:val="0"/>
              <w:ind w:firstLine="0"/>
              <w:rPr>
                <w:szCs w:val="28"/>
                <w:lang w:val="en-US"/>
              </w:rPr>
            </w:pPr>
            <w:r w:rsidRPr="009C3A8F">
              <w:rPr>
                <w:szCs w:val="28"/>
              </w:rPr>
              <w:t>ФИО</w:t>
            </w:r>
            <w:r>
              <w:rPr>
                <w:szCs w:val="28"/>
              </w:rPr>
              <w:t xml:space="preserve"> </w:t>
            </w:r>
            <w:r w:rsidR="001F4A2A">
              <w:rPr>
                <w:szCs w:val="28"/>
              </w:rPr>
              <w:t>обучающегося</w:t>
            </w:r>
          </w:p>
        </w:tc>
      </w:tr>
      <w:tr w:rsidR="005C3EC9" w:rsidRPr="009C3A8F" w14:paraId="458E51D4" w14:textId="77777777" w:rsidTr="00F21700">
        <w:tc>
          <w:tcPr>
            <w:tcW w:w="9571" w:type="dxa"/>
            <w:shd w:val="clear" w:color="auto" w:fill="auto"/>
          </w:tcPr>
          <w:p w14:paraId="097AB50E" w14:textId="77777777" w:rsidR="005C3EC9" w:rsidRPr="009C3A8F" w:rsidRDefault="005C3EC9" w:rsidP="00F21700">
            <w:pPr>
              <w:widowControl w:val="0"/>
              <w:ind w:firstLine="0"/>
              <w:rPr>
                <w:szCs w:val="28"/>
              </w:rPr>
            </w:pPr>
            <w:r w:rsidRPr="009C3A8F">
              <w:rPr>
                <w:szCs w:val="28"/>
                <w:lang w:val="en-US"/>
              </w:rPr>
              <w:t xml:space="preserve">Student </w:t>
            </w:r>
            <w:r>
              <w:rPr>
                <w:szCs w:val="28"/>
                <w:lang w:val="en-US"/>
              </w:rPr>
              <w:t>n</w:t>
            </w:r>
            <w:r w:rsidRPr="009C3A8F">
              <w:rPr>
                <w:szCs w:val="28"/>
                <w:lang w:val="en-US"/>
              </w:rPr>
              <w:t xml:space="preserve">ame  </w:t>
            </w:r>
          </w:p>
        </w:tc>
      </w:tr>
      <w:tr w:rsidR="005C3EC9" w:rsidRPr="009C3A8F" w14:paraId="683035E5" w14:textId="77777777" w:rsidTr="00F21700">
        <w:tc>
          <w:tcPr>
            <w:tcW w:w="9571" w:type="dxa"/>
            <w:shd w:val="clear" w:color="auto" w:fill="auto"/>
          </w:tcPr>
          <w:p w14:paraId="137DD908" w14:textId="77777777" w:rsidR="005C3EC9" w:rsidRPr="009C3A8F" w:rsidRDefault="005C3EC9" w:rsidP="00F21700">
            <w:pPr>
              <w:widowControl w:val="0"/>
              <w:ind w:firstLine="0"/>
              <w:rPr>
                <w:szCs w:val="28"/>
              </w:rPr>
            </w:pPr>
            <w:r w:rsidRPr="009C3A8F">
              <w:rPr>
                <w:szCs w:val="28"/>
              </w:rPr>
              <w:t>Направление</w:t>
            </w:r>
            <w:r w:rsidR="001F4A2A">
              <w:rPr>
                <w:szCs w:val="28"/>
              </w:rPr>
              <w:t xml:space="preserve"> подготовки </w:t>
            </w:r>
          </w:p>
        </w:tc>
      </w:tr>
      <w:tr w:rsidR="005C3EC9" w:rsidRPr="009C3A8F" w14:paraId="2107C021" w14:textId="77777777" w:rsidTr="00F21700">
        <w:tc>
          <w:tcPr>
            <w:tcW w:w="9571" w:type="dxa"/>
            <w:shd w:val="clear" w:color="auto" w:fill="auto"/>
          </w:tcPr>
          <w:p w14:paraId="7634D39B" w14:textId="77777777" w:rsidR="005C3EC9" w:rsidRPr="009C3A8F" w:rsidRDefault="005C3EC9" w:rsidP="00F21700">
            <w:pPr>
              <w:widowControl w:val="0"/>
              <w:ind w:firstLine="0"/>
              <w:rPr>
                <w:szCs w:val="28"/>
              </w:rPr>
            </w:pPr>
            <w:r w:rsidRPr="009C3A8F">
              <w:rPr>
                <w:szCs w:val="28"/>
              </w:rPr>
              <w:t>№ группы</w:t>
            </w:r>
          </w:p>
        </w:tc>
      </w:tr>
    </w:tbl>
    <w:p w14:paraId="144A5D23" w14:textId="77777777" w:rsidR="005C3EC9" w:rsidRPr="005E0789" w:rsidRDefault="005C3EC9" w:rsidP="005C3EC9">
      <w:pPr>
        <w:widowControl w:val="0"/>
        <w:ind w:firstLine="0"/>
        <w:rPr>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1"/>
      </w:tblGrid>
      <w:tr w:rsidR="005C3EC9" w:rsidRPr="009C3A8F" w14:paraId="1C32AA65" w14:textId="77777777" w:rsidTr="00F21700">
        <w:tc>
          <w:tcPr>
            <w:tcW w:w="9571" w:type="dxa"/>
            <w:shd w:val="clear" w:color="auto" w:fill="auto"/>
          </w:tcPr>
          <w:p w14:paraId="7D83558A" w14:textId="77777777" w:rsidR="005C3EC9" w:rsidRPr="009C3A8F" w:rsidRDefault="005C3EC9" w:rsidP="00F21700">
            <w:pPr>
              <w:widowControl w:val="0"/>
              <w:ind w:firstLine="0"/>
              <w:rPr>
                <w:szCs w:val="28"/>
                <w:lang w:val="en-US"/>
              </w:rPr>
            </w:pPr>
            <w:r w:rsidRPr="009C3A8F">
              <w:rPr>
                <w:szCs w:val="28"/>
              </w:rPr>
              <w:t>Название выпускной квалификационной работы</w:t>
            </w:r>
            <w:r w:rsidRPr="009C3A8F">
              <w:rPr>
                <w:szCs w:val="28"/>
                <w:lang w:val="en-US"/>
              </w:rPr>
              <w:t>:</w:t>
            </w:r>
          </w:p>
        </w:tc>
      </w:tr>
      <w:tr w:rsidR="005C3EC9" w:rsidRPr="009C3A8F" w14:paraId="738610EB" w14:textId="77777777" w:rsidTr="00F21700">
        <w:tc>
          <w:tcPr>
            <w:tcW w:w="9571" w:type="dxa"/>
            <w:shd w:val="clear" w:color="auto" w:fill="auto"/>
          </w:tcPr>
          <w:p w14:paraId="637805D2" w14:textId="77777777" w:rsidR="005C3EC9" w:rsidRPr="009C3A8F" w:rsidRDefault="005C3EC9" w:rsidP="00F21700">
            <w:pPr>
              <w:widowControl w:val="0"/>
              <w:ind w:firstLine="0"/>
              <w:rPr>
                <w:szCs w:val="28"/>
              </w:rPr>
            </w:pPr>
          </w:p>
        </w:tc>
      </w:tr>
      <w:tr w:rsidR="005C3EC9" w:rsidRPr="009C3A8F" w14:paraId="463F29E8" w14:textId="77777777" w:rsidTr="00F21700">
        <w:tc>
          <w:tcPr>
            <w:tcW w:w="9571" w:type="dxa"/>
            <w:shd w:val="clear" w:color="auto" w:fill="auto"/>
          </w:tcPr>
          <w:p w14:paraId="3B7B4B86" w14:textId="77777777" w:rsidR="005C3EC9" w:rsidRPr="009C3A8F" w:rsidRDefault="005C3EC9" w:rsidP="00F21700">
            <w:pPr>
              <w:widowControl w:val="0"/>
              <w:ind w:firstLine="0"/>
              <w:rPr>
                <w:szCs w:val="28"/>
              </w:rPr>
            </w:pPr>
          </w:p>
        </w:tc>
      </w:tr>
      <w:tr w:rsidR="005C3EC9" w:rsidRPr="009C3A8F" w14:paraId="4B87F2FA" w14:textId="77777777" w:rsidTr="00F21700">
        <w:tc>
          <w:tcPr>
            <w:tcW w:w="9571" w:type="dxa"/>
            <w:shd w:val="clear" w:color="auto" w:fill="auto"/>
          </w:tcPr>
          <w:p w14:paraId="31567821" w14:textId="77777777" w:rsidR="005C3EC9" w:rsidRPr="009C3A8F" w:rsidRDefault="005C3EC9" w:rsidP="00F21700">
            <w:pPr>
              <w:widowControl w:val="0"/>
              <w:ind w:firstLine="0"/>
              <w:rPr>
                <w:szCs w:val="28"/>
                <w:lang w:val="en-US"/>
              </w:rPr>
            </w:pPr>
            <w:r>
              <w:rPr>
                <w:szCs w:val="28"/>
                <w:lang w:val="en-US"/>
              </w:rPr>
              <w:t>Thesis</w:t>
            </w:r>
            <w:r w:rsidRPr="009C3A8F">
              <w:rPr>
                <w:szCs w:val="28"/>
                <w:lang w:val="en-US"/>
              </w:rPr>
              <w:t xml:space="preserve"> title:</w:t>
            </w:r>
          </w:p>
        </w:tc>
      </w:tr>
      <w:tr w:rsidR="005C3EC9" w:rsidRPr="009C3A8F" w14:paraId="3A0FF5F2" w14:textId="77777777" w:rsidTr="00F21700">
        <w:tc>
          <w:tcPr>
            <w:tcW w:w="9571" w:type="dxa"/>
            <w:shd w:val="clear" w:color="auto" w:fill="auto"/>
          </w:tcPr>
          <w:p w14:paraId="5630AD66" w14:textId="77777777" w:rsidR="005C3EC9" w:rsidRPr="009C3A8F" w:rsidRDefault="005C3EC9" w:rsidP="00F21700">
            <w:pPr>
              <w:widowControl w:val="0"/>
              <w:ind w:firstLine="0"/>
              <w:jc w:val="center"/>
              <w:rPr>
                <w:szCs w:val="28"/>
                <w:lang w:val="en-US"/>
              </w:rPr>
            </w:pPr>
          </w:p>
        </w:tc>
      </w:tr>
      <w:tr w:rsidR="005C3EC9" w:rsidRPr="009C3A8F" w14:paraId="61829076" w14:textId="77777777" w:rsidTr="00F21700">
        <w:tc>
          <w:tcPr>
            <w:tcW w:w="9571" w:type="dxa"/>
            <w:shd w:val="clear" w:color="auto" w:fill="auto"/>
          </w:tcPr>
          <w:p w14:paraId="2BA226A1" w14:textId="77777777" w:rsidR="005C3EC9" w:rsidRPr="009C3A8F" w:rsidRDefault="005C3EC9" w:rsidP="00F21700">
            <w:pPr>
              <w:widowControl w:val="0"/>
              <w:ind w:firstLine="0"/>
              <w:jc w:val="center"/>
              <w:rPr>
                <w:szCs w:val="28"/>
                <w:lang w:val="en-US"/>
              </w:rPr>
            </w:pPr>
          </w:p>
        </w:tc>
      </w:tr>
    </w:tbl>
    <w:p w14:paraId="55CBE3FE" w14:textId="77777777" w:rsidR="005C3EC9" w:rsidRPr="005E0789" w:rsidRDefault="005C3EC9" w:rsidP="005C3EC9">
      <w:pPr>
        <w:widowControl w:val="0"/>
        <w:ind w:firstLine="0"/>
        <w:rPr>
          <w:szCs w:val="28"/>
        </w:rPr>
      </w:pPr>
      <w:r w:rsidRPr="005E0789">
        <w:rPr>
          <w:szCs w:val="28"/>
        </w:rPr>
        <w:t xml:space="preserve">Аннотация к </w:t>
      </w:r>
      <w:r>
        <w:rPr>
          <w:szCs w:val="28"/>
        </w:rPr>
        <w:t>выпускн</w:t>
      </w:r>
      <w:r w:rsidRPr="005E0789">
        <w:rPr>
          <w:szCs w:val="28"/>
        </w:rPr>
        <w:t>ой</w:t>
      </w:r>
      <w:r>
        <w:rPr>
          <w:szCs w:val="28"/>
        </w:rPr>
        <w:t xml:space="preserve"> квалификационной</w:t>
      </w:r>
      <w:r w:rsidRPr="005E0789">
        <w:rPr>
          <w:szCs w:val="28"/>
        </w:rPr>
        <w:t xml:space="preserve"> работе: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0"/>
      </w:tblGrid>
      <w:tr w:rsidR="005C3EC9" w:rsidRPr="009C3A8F" w14:paraId="17AD93B2" w14:textId="77777777" w:rsidTr="00F21700">
        <w:tc>
          <w:tcPr>
            <w:tcW w:w="9570" w:type="dxa"/>
            <w:shd w:val="clear" w:color="auto" w:fill="auto"/>
          </w:tcPr>
          <w:p w14:paraId="0DE4B5B7" w14:textId="77777777" w:rsidR="005C3EC9" w:rsidRPr="009C3A8F" w:rsidRDefault="005C3EC9" w:rsidP="00F21700">
            <w:pPr>
              <w:widowControl w:val="0"/>
              <w:ind w:firstLine="0"/>
              <w:jc w:val="center"/>
              <w:rPr>
                <w:szCs w:val="28"/>
              </w:rPr>
            </w:pPr>
          </w:p>
        </w:tc>
      </w:tr>
      <w:tr w:rsidR="005C3EC9" w:rsidRPr="009C3A8F" w14:paraId="66204FF1" w14:textId="77777777" w:rsidTr="00F21700">
        <w:tc>
          <w:tcPr>
            <w:tcW w:w="9570" w:type="dxa"/>
            <w:shd w:val="clear" w:color="auto" w:fill="auto"/>
          </w:tcPr>
          <w:p w14:paraId="2DBF0D7D" w14:textId="77777777" w:rsidR="005C3EC9" w:rsidRPr="009C3A8F" w:rsidRDefault="005C3EC9" w:rsidP="00F21700">
            <w:pPr>
              <w:widowControl w:val="0"/>
              <w:ind w:firstLine="0"/>
              <w:jc w:val="center"/>
              <w:rPr>
                <w:szCs w:val="28"/>
              </w:rPr>
            </w:pPr>
          </w:p>
        </w:tc>
      </w:tr>
      <w:tr w:rsidR="005C3EC9" w:rsidRPr="009C3A8F" w14:paraId="6B62F1B3" w14:textId="77777777" w:rsidTr="00F21700">
        <w:tc>
          <w:tcPr>
            <w:tcW w:w="9570" w:type="dxa"/>
            <w:shd w:val="clear" w:color="auto" w:fill="auto"/>
          </w:tcPr>
          <w:p w14:paraId="02F2C34E" w14:textId="77777777" w:rsidR="005C3EC9" w:rsidRPr="009C3A8F" w:rsidRDefault="005C3EC9" w:rsidP="00F21700">
            <w:pPr>
              <w:widowControl w:val="0"/>
              <w:ind w:firstLine="0"/>
              <w:jc w:val="center"/>
              <w:rPr>
                <w:szCs w:val="28"/>
              </w:rPr>
            </w:pPr>
          </w:p>
        </w:tc>
      </w:tr>
      <w:tr w:rsidR="005C3EC9" w:rsidRPr="009C3A8F" w14:paraId="680A4E5D" w14:textId="77777777" w:rsidTr="00F21700">
        <w:tc>
          <w:tcPr>
            <w:tcW w:w="9570" w:type="dxa"/>
            <w:shd w:val="clear" w:color="auto" w:fill="auto"/>
          </w:tcPr>
          <w:p w14:paraId="19219836" w14:textId="77777777" w:rsidR="005C3EC9" w:rsidRPr="009C3A8F" w:rsidRDefault="005C3EC9" w:rsidP="00F21700">
            <w:pPr>
              <w:widowControl w:val="0"/>
              <w:ind w:firstLine="0"/>
              <w:jc w:val="center"/>
              <w:rPr>
                <w:szCs w:val="28"/>
              </w:rPr>
            </w:pPr>
          </w:p>
        </w:tc>
      </w:tr>
      <w:tr w:rsidR="005C3EC9" w:rsidRPr="009C3A8F" w14:paraId="296FEF7D" w14:textId="77777777" w:rsidTr="00F21700">
        <w:tc>
          <w:tcPr>
            <w:tcW w:w="9570" w:type="dxa"/>
            <w:shd w:val="clear" w:color="auto" w:fill="auto"/>
          </w:tcPr>
          <w:p w14:paraId="7194DBDC" w14:textId="77777777" w:rsidR="005C3EC9" w:rsidRPr="009C3A8F" w:rsidRDefault="005C3EC9" w:rsidP="00F21700">
            <w:pPr>
              <w:widowControl w:val="0"/>
              <w:ind w:firstLine="0"/>
              <w:jc w:val="center"/>
              <w:rPr>
                <w:szCs w:val="28"/>
              </w:rPr>
            </w:pPr>
          </w:p>
        </w:tc>
      </w:tr>
      <w:tr w:rsidR="005C3EC9" w:rsidRPr="009C3A8F" w14:paraId="769D0D3C" w14:textId="77777777" w:rsidTr="00F21700">
        <w:tc>
          <w:tcPr>
            <w:tcW w:w="9570" w:type="dxa"/>
            <w:shd w:val="clear" w:color="auto" w:fill="auto"/>
          </w:tcPr>
          <w:p w14:paraId="54CD245A" w14:textId="77777777" w:rsidR="005C3EC9" w:rsidRPr="009C3A8F" w:rsidRDefault="005C3EC9" w:rsidP="00F21700">
            <w:pPr>
              <w:widowControl w:val="0"/>
              <w:ind w:firstLine="0"/>
              <w:jc w:val="center"/>
              <w:rPr>
                <w:szCs w:val="28"/>
              </w:rPr>
            </w:pPr>
          </w:p>
        </w:tc>
      </w:tr>
      <w:tr w:rsidR="005C3EC9" w:rsidRPr="009C3A8F" w14:paraId="1231BE67" w14:textId="77777777" w:rsidTr="00F21700">
        <w:tc>
          <w:tcPr>
            <w:tcW w:w="9570" w:type="dxa"/>
            <w:shd w:val="clear" w:color="auto" w:fill="auto"/>
          </w:tcPr>
          <w:p w14:paraId="36FEB5B0" w14:textId="77777777" w:rsidR="005C3EC9" w:rsidRPr="009C3A8F" w:rsidRDefault="005C3EC9" w:rsidP="00F21700">
            <w:pPr>
              <w:widowControl w:val="0"/>
              <w:ind w:firstLine="0"/>
              <w:jc w:val="center"/>
              <w:rPr>
                <w:szCs w:val="28"/>
              </w:rPr>
            </w:pPr>
          </w:p>
        </w:tc>
      </w:tr>
    </w:tbl>
    <w:p w14:paraId="7B353EE4" w14:textId="77777777" w:rsidR="005C3EC9" w:rsidRPr="005E0789" w:rsidRDefault="005C3EC9" w:rsidP="005C3EC9">
      <w:pPr>
        <w:widowControl w:val="0"/>
        <w:ind w:firstLine="0"/>
        <w:rPr>
          <w:szCs w:val="28"/>
          <w:lang w:val="en-US"/>
        </w:rPr>
      </w:pPr>
      <w:r>
        <w:rPr>
          <w:szCs w:val="28"/>
          <w:lang w:val="en-US"/>
        </w:rPr>
        <w:t xml:space="preserve">Abstract </w:t>
      </w:r>
      <w:r w:rsidRPr="005E0789">
        <w:rPr>
          <w:szCs w:val="28"/>
          <w:lang w:val="en-US"/>
        </w:rPr>
        <w:t xml:space="preserve">of the </w:t>
      </w:r>
      <w:r>
        <w:rPr>
          <w:szCs w:val="28"/>
          <w:lang w:val="en-US"/>
        </w:rPr>
        <w:t>thesis</w:t>
      </w:r>
      <w:r w:rsidRPr="005E0789">
        <w:rPr>
          <w:szCs w:val="28"/>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70"/>
      </w:tblGrid>
      <w:tr w:rsidR="005C3EC9" w:rsidRPr="008E4DA2" w14:paraId="30D7AA69" w14:textId="77777777" w:rsidTr="00F21700">
        <w:tc>
          <w:tcPr>
            <w:tcW w:w="9570" w:type="dxa"/>
            <w:shd w:val="clear" w:color="auto" w:fill="auto"/>
          </w:tcPr>
          <w:p w14:paraId="7196D064" w14:textId="77777777" w:rsidR="005C3EC9" w:rsidRPr="009C3A8F" w:rsidRDefault="005C3EC9" w:rsidP="00F21700">
            <w:pPr>
              <w:widowControl w:val="0"/>
              <w:ind w:firstLine="0"/>
              <w:jc w:val="center"/>
              <w:rPr>
                <w:szCs w:val="28"/>
                <w:lang w:val="en-US"/>
              </w:rPr>
            </w:pPr>
          </w:p>
        </w:tc>
      </w:tr>
      <w:tr w:rsidR="005C3EC9" w:rsidRPr="008E4DA2" w14:paraId="34FF1C98" w14:textId="77777777" w:rsidTr="00F21700">
        <w:tc>
          <w:tcPr>
            <w:tcW w:w="9570" w:type="dxa"/>
            <w:shd w:val="clear" w:color="auto" w:fill="auto"/>
          </w:tcPr>
          <w:p w14:paraId="6D072C0D" w14:textId="77777777" w:rsidR="005C3EC9" w:rsidRPr="009C3A8F" w:rsidRDefault="005C3EC9" w:rsidP="00F21700">
            <w:pPr>
              <w:widowControl w:val="0"/>
              <w:ind w:firstLine="0"/>
              <w:jc w:val="center"/>
              <w:rPr>
                <w:szCs w:val="28"/>
                <w:lang w:val="en-US"/>
              </w:rPr>
            </w:pPr>
          </w:p>
        </w:tc>
      </w:tr>
      <w:tr w:rsidR="005C3EC9" w:rsidRPr="008E4DA2" w14:paraId="48A21919" w14:textId="77777777" w:rsidTr="00F21700">
        <w:tc>
          <w:tcPr>
            <w:tcW w:w="9570" w:type="dxa"/>
            <w:shd w:val="clear" w:color="auto" w:fill="auto"/>
          </w:tcPr>
          <w:p w14:paraId="6BD18F9B" w14:textId="77777777" w:rsidR="005C3EC9" w:rsidRPr="009C3A8F" w:rsidRDefault="005C3EC9" w:rsidP="00F21700">
            <w:pPr>
              <w:widowControl w:val="0"/>
              <w:ind w:firstLine="0"/>
              <w:jc w:val="center"/>
              <w:rPr>
                <w:szCs w:val="28"/>
                <w:lang w:val="en-US"/>
              </w:rPr>
            </w:pPr>
          </w:p>
        </w:tc>
      </w:tr>
      <w:tr w:rsidR="005C3EC9" w:rsidRPr="008E4DA2" w14:paraId="238601FE" w14:textId="77777777" w:rsidTr="00F21700">
        <w:tc>
          <w:tcPr>
            <w:tcW w:w="9570" w:type="dxa"/>
            <w:shd w:val="clear" w:color="auto" w:fill="auto"/>
          </w:tcPr>
          <w:p w14:paraId="0F3CABC7" w14:textId="77777777" w:rsidR="005C3EC9" w:rsidRPr="009C3A8F" w:rsidRDefault="005C3EC9" w:rsidP="00F21700">
            <w:pPr>
              <w:widowControl w:val="0"/>
              <w:ind w:firstLine="0"/>
              <w:jc w:val="center"/>
              <w:rPr>
                <w:szCs w:val="28"/>
                <w:lang w:val="en-US"/>
              </w:rPr>
            </w:pPr>
          </w:p>
        </w:tc>
      </w:tr>
      <w:tr w:rsidR="005C3EC9" w:rsidRPr="008E4DA2" w14:paraId="5B08B5D1" w14:textId="77777777" w:rsidTr="00F21700">
        <w:tc>
          <w:tcPr>
            <w:tcW w:w="9570" w:type="dxa"/>
            <w:shd w:val="clear" w:color="auto" w:fill="auto"/>
          </w:tcPr>
          <w:p w14:paraId="16DEB4AB" w14:textId="77777777" w:rsidR="005C3EC9" w:rsidRPr="009C3A8F" w:rsidRDefault="005C3EC9" w:rsidP="00F21700">
            <w:pPr>
              <w:widowControl w:val="0"/>
              <w:ind w:firstLine="0"/>
              <w:jc w:val="center"/>
              <w:rPr>
                <w:szCs w:val="28"/>
                <w:lang w:val="en-US"/>
              </w:rPr>
            </w:pPr>
          </w:p>
        </w:tc>
      </w:tr>
      <w:tr w:rsidR="005C3EC9" w:rsidRPr="008E4DA2" w14:paraId="0AD9C6F4" w14:textId="77777777" w:rsidTr="00F21700">
        <w:tc>
          <w:tcPr>
            <w:tcW w:w="9570" w:type="dxa"/>
            <w:shd w:val="clear" w:color="auto" w:fill="auto"/>
          </w:tcPr>
          <w:p w14:paraId="4B1F511A" w14:textId="77777777" w:rsidR="005C3EC9" w:rsidRPr="009C3A8F" w:rsidRDefault="005C3EC9" w:rsidP="00F21700">
            <w:pPr>
              <w:widowControl w:val="0"/>
              <w:ind w:firstLine="0"/>
              <w:jc w:val="center"/>
              <w:rPr>
                <w:szCs w:val="28"/>
                <w:lang w:val="en-US"/>
              </w:rPr>
            </w:pPr>
          </w:p>
        </w:tc>
      </w:tr>
    </w:tbl>
    <w:p w14:paraId="65F9C3DC" w14:textId="77777777" w:rsidR="005C3EC9" w:rsidRPr="009C4997" w:rsidRDefault="005C3EC9" w:rsidP="005C3EC9">
      <w:pPr>
        <w:widowControl w:val="0"/>
        <w:ind w:firstLine="0"/>
        <w:jc w:val="cente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85"/>
        <w:gridCol w:w="4785"/>
      </w:tblGrid>
      <w:tr w:rsidR="005C3EC9" w:rsidRPr="00713F4B" w14:paraId="1AE36191" w14:textId="77777777" w:rsidTr="00F21700">
        <w:trPr>
          <w:trHeight w:val="715"/>
        </w:trPr>
        <w:tc>
          <w:tcPr>
            <w:tcW w:w="4785" w:type="dxa"/>
            <w:shd w:val="clear" w:color="auto" w:fill="auto"/>
          </w:tcPr>
          <w:p w14:paraId="34862FA7" w14:textId="36DADDEB" w:rsidR="005C3EC9" w:rsidRPr="00270EAC" w:rsidRDefault="005C3EC9" w:rsidP="00F21700">
            <w:pPr>
              <w:widowControl w:val="0"/>
              <w:spacing w:line="240" w:lineRule="auto"/>
              <w:ind w:firstLine="0"/>
            </w:pPr>
            <w:r>
              <w:t>Р</w:t>
            </w:r>
            <w:r w:rsidRPr="00270EAC">
              <w:t>уководитель</w:t>
            </w:r>
            <w:r w:rsidRPr="004D5691">
              <w:t xml:space="preserve"> </w:t>
            </w:r>
            <w:r>
              <w:t>ВКР</w:t>
            </w:r>
            <w:r w:rsidRPr="00270EAC">
              <w:t xml:space="preserve">: </w:t>
            </w:r>
            <w:r w:rsidRPr="00AC7184">
              <w:t xml:space="preserve">доцент кафедры </w:t>
            </w:r>
            <w:r w:rsidR="00D428E7">
              <w:t>компьютерного моделирования</w:t>
            </w:r>
            <w:r>
              <w:t xml:space="preserve"> </w:t>
            </w:r>
            <w:r w:rsidRPr="00AC7184">
              <w:t xml:space="preserve">и </w:t>
            </w:r>
            <w:r>
              <w:t xml:space="preserve">техносферной </w:t>
            </w:r>
            <w:r w:rsidRPr="00AC7184">
              <w:t>безопасности Иванов В.Д.</w:t>
            </w:r>
          </w:p>
        </w:tc>
        <w:tc>
          <w:tcPr>
            <w:tcW w:w="4785" w:type="dxa"/>
            <w:shd w:val="clear" w:color="auto" w:fill="auto"/>
          </w:tcPr>
          <w:p w14:paraId="52759F9D" w14:textId="77777777" w:rsidR="005C3EC9" w:rsidRPr="00270EAC" w:rsidRDefault="005C3EC9" w:rsidP="00F21700">
            <w:pPr>
              <w:widowControl w:val="0"/>
              <w:spacing w:line="240" w:lineRule="auto"/>
              <w:ind w:firstLine="0"/>
            </w:pPr>
            <w:r w:rsidRPr="00270EAC">
              <w:t xml:space="preserve">Перевод проверил: </w:t>
            </w:r>
            <w:r w:rsidRPr="00BB58A4">
              <w:t>ст. преподаватель кафедры иностранных языков Петров</w:t>
            </w:r>
            <w:r>
              <w:t> </w:t>
            </w:r>
            <w:r w:rsidRPr="00BB58A4">
              <w:t>П.П.</w:t>
            </w:r>
          </w:p>
        </w:tc>
      </w:tr>
      <w:tr w:rsidR="005C3EC9" w:rsidRPr="00713F4B" w14:paraId="7C2EDFC0" w14:textId="77777777" w:rsidTr="00F21700">
        <w:trPr>
          <w:trHeight w:val="280"/>
        </w:trPr>
        <w:tc>
          <w:tcPr>
            <w:tcW w:w="4785" w:type="dxa"/>
            <w:shd w:val="clear" w:color="auto" w:fill="auto"/>
          </w:tcPr>
          <w:p w14:paraId="6B030CE1" w14:textId="77777777" w:rsidR="005C3EC9" w:rsidRPr="009C3A8F" w:rsidRDefault="005C3EC9" w:rsidP="00F21700">
            <w:pPr>
              <w:widowControl w:val="0"/>
              <w:spacing w:line="240" w:lineRule="auto"/>
              <w:ind w:firstLine="0"/>
              <w:jc w:val="right"/>
            </w:pPr>
            <w:r w:rsidRPr="009C3A8F">
              <w:t>«__»________20__г.</w:t>
            </w:r>
          </w:p>
        </w:tc>
        <w:tc>
          <w:tcPr>
            <w:tcW w:w="4785" w:type="dxa"/>
            <w:shd w:val="clear" w:color="auto" w:fill="auto"/>
          </w:tcPr>
          <w:p w14:paraId="5A3922D1" w14:textId="77777777" w:rsidR="005C3EC9" w:rsidRPr="009C3A8F" w:rsidRDefault="005C3EC9" w:rsidP="00F21700">
            <w:pPr>
              <w:widowControl w:val="0"/>
              <w:spacing w:line="240" w:lineRule="auto"/>
              <w:ind w:firstLine="0"/>
              <w:jc w:val="right"/>
            </w:pPr>
            <w:r w:rsidRPr="009C3A8F">
              <w:t>«__»________20__г.</w:t>
            </w:r>
          </w:p>
        </w:tc>
      </w:tr>
    </w:tbl>
    <w:p w14:paraId="5023141B" w14:textId="77777777" w:rsidR="005C3EC9" w:rsidRDefault="005C3EC9" w:rsidP="005C3EC9">
      <w:pPr>
        <w:spacing w:line="240" w:lineRule="auto"/>
        <w:ind w:firstLine="0"/>
        <w:jc w:val="left"/>
        <w:rPr>
          <w:b/>
          <w:bCs/>
          <w:snapToGrid w:val="0"/>
          <w:szCs w:val="20"/>
        </w:rPr>
      </w:pPr>
      <w:bookmarkStart w:id="91" w:name="_Toc486523203"/>
      <w:r>
        <w:rPr>
          <w:bCs/>
        </w:rPr>
        <w:br w:type="page"/>
      </w:r>
    </w:p>
    <w:p w14:paraId="79CDCA95" w14:textId="77777777" w:rsidR="005C3EC9" w:rsidRDefault="005C3EC9" w:rsidP="005C3EC9">
      <w:pPr>
        <w:pStyle w:val="10"/>
      </w:pPr>
      <w:bookmarkStart w:id="92" w:name="_Toc30342923"/>
      <w:bookmarkStart w:id="93" w:name="_Toc32337351"/>
      <w:r w:rsidRPr="00DE0E53">
        <w:rPr>
          <w:bCs/>
        </w:rPr>
        <w:lastRenderedPageBreak/>
        <w:t>Приложение</w:t>
      </w:r>
      <w:r>
        <w:rPr>
          <w:bCs/>
        </w:rPr>
        <w:t xml:space="preserve"> В</w:t>
      </w:r>
      <w:bookmarkEnd w:id="91"/>
      <w:r>
        <w:rPr>
          <w:bCs/>
        </w:rPr>
        <w:br/>
      </w:r>
      <w:r>
        <w:t>Форма титульного листа ВКР</w:t>
      </w:r>
      <w:bookmarkEnd w:id="92"/>
      <w:bookmarkEnd w:id="93"/>
    </w:p>
    <w:p w14:paraId="1F3B1409" w14:textId="77777777" w:rsidR="005C3EC9" w:rsidRPr="00FC5D8F" w:rsidRDefault="005C3EC9" w:rsidP="005C3EC9">
      <w:pPr>
        <w:jc w:val="center"/>
        <w:rPr>
          <w:b/>
          <w:szCs w:val="28"/>
        </w:rPr>
      </w:pPr>
    </w:p>
    <w:p w14:paraId="7CC5B6CC" w14:textId="77777777" w:rsidR="005C3EC9" w:rsidRPr="00A259F7" w:rsidRDefault="005C3EC9" w:rsidP="005C3EC9">
      <w:pPr>
        <w:ind w:firstLine="0"/>
        <w:jc w:val="center"/>
        <w:rPr>
          <w:b/>
          <w:sz w:val="24"/>
        </w:rPr>
      </w:pPr>
      <w:bookmarkStart w:id="94" w:name="_Hlk75003712"/>
      <w:r w:rsidRPr="00A259F7">
        <w:rPr>
          <w:b/>
          <w:sz w:val="24"/>
        </w:rPr>
        <w:t>Частное образовательное учреждение высшего образования</w:t>
      </w:r>
    </w:p>
    <w:p w14:paraId="21ADCFC0" w14:textId="77777777" w:rsidR="005C3EC9" w:rsidRPr="005046C9" w:rsidRDefault="005C3EC9" w:rsidP="005C3EC9">
      <w:pPr>
        <w:ind w:firstLine="0"/>
        <w:jc w:val="center"/>
        <w:rPr>
          <w:b/>
          <w:sz w:val="24"/>
        </w:rPr>
      </w:pPr>
      <w:r w:rsidRPr="00A259F7">
        <w:rPr>
          <w:b/>
          <w:sz w:val="24"/>
        </w:rPr>
        <w:t>«Казанский инновационный ун</w:t>
      </w:r>
      <w:r w:rsidR="00236419">
        <w:rPr>
          <w:b/>
          <w:sz w:val="24"/>
        </w:rPr>
        <w:t xml:space="preserve">иверситет имени В.Г. </w:t>
      </w:r>
      <w:proofErr w:type="spellStart"/>
      <w:r w:rsidR="00236419">
        <w:rPr>
          <w:b/>
          <w:sz w:val="24"/>
        </w:rPr>
        <w:t>Тимирясова</w:t>
      </w:r>
      <w:proofErr w:type="spellEnd"/>
      <w:r w:rsidRPr="00A259F7">
        <w:rPr>
          <w:b/>
          <w:sz w:val="24"/>
        </w:rPr>
        <w:t>»</w:t>
      </w:r>
    </w:p>
    <w:p w14:paraId="562C75D1" w14:textId="77777777" w:rsidR="005C3EC9" w:rsidRPr="00FC5D8F" w:rsidRDefault="005C3EC9" w:rsidP="005C3EC9">
      <w:pPr>
        <w:ind w:firstLine="0"/>
        <w:jc w:val="center"/>
        <w:rPr>
          <w:b/>
          <w:szCs w:val="28"/>
        </w:rPr>
      </w:pPr>
    </w:p>
    <w:p w14:paraId="54F46A4E" w14:textId="77777777" w:rsidR="005C3EC9" w:rsidRPr="00FC5D8F" w:rsidRDefault="005C3EC9" w:rsidP="005C3EC9">
      <w:pPr>
        <w:ind w:firstLine="0"/>
        <w:jc w:val="center"/>
        <w:rPr>
          <w:b/>
          <w:caps/>
          <w:szCs w:val="28"/>
        </w:rPr>
      </w:pPr>
      <w:r>
        <w:rPr>
          <w:b/>
          <w:szCs w:val="28"/>
        </w:rPr>
        <w:t>Факультет менеджмента и инженерного бизнеса</w:t>
      </w:r>
    </w:p>
    <w:p w14:paraId="664355AD" w14:textId="77777777" w:rsidR="005C3EC9" w:rsidRPr="00FC5D8F" w:rsidRDefault="005C3EC9" w:rsidP="005C3EC9">
      <w:pPr>
        <w:ind w:firstLine="0"/>
        <w:jc w:val="center"/>
        <w:rPr>
          <w:b/>
          <w:szCs w:val="28"/>
        </w:rPr>
      </w:pPr>
    </w:p>
    <w:p w14:paraId="52E68F86" w14:textId="24F89E9C" w:rsidR="005C3EC9" w:rsidRPr="00FC5D8F" w:rsidRDefault="005C3EC9" w:rsidP="005C3EC9">
      <w:pPr>
        <w:jc w:val="right"/>
        <w:rPr>
          <w:szCs w:val="28"/>
        </w:rPr>
      </w:pPr>
      <w:r w:rsidRPr="00FC5D8F">
        <w:rPr>
          <w:szCs w:val="28"/>
        </w:rPr>
        <w:t xml:space="preserve">Кафедра </w:t>
      </w:r>
      <w:r w:rsidR="0031377D">
        <w:rPr>
          <w:szCs w:val="28"/>
        </w:rPr>
        <w:t>компьютерного моделирования</w:t>
      </w:r>
      <w:r>
        <w:rPr>
          <w:szCs w:val="28"/>
        </w:rPr>
        <w:t xml:space="preserve"> и техносферной безопасности</w:t>
      </w:r>
    </w:p>
    <w:p w14:paraId="1A965116" w14:textId="77777777" w:rsidR="005C3EC9" w:rsidRPr="00FC5D8F" w:rsidRDefault="005C3EC9" w:rsidP="005C3EC9">
      <w:pPr>
        <w:ind w:left="5580"/>
        <w:jc w:val="center"/>
        <w:rPr>
          <w:szCs w:val="28"/>
        </w:rPr>
      </w:pPr>
    </w:p>
    <w:p w14:paraId="76CC2B65" w14:textId="77777777" w:rsidR="005C3EC9" w:rsidRPr="00331B50" w:rsidRDefault="005C3EC9" w:rsidP="005C3EC9">
      <w:pPr>
        <w:ind w:left="5245" w:firstLine="0"/>
        <w:rPr>
          <w:szCs w:val="28"/>
        </w:rPr>
      </w:pPr>
      <w:r w:rsidRPr="00331B50">
        <w:rPr>
          <w:szCs w:val="28"/>
        </w:rPr>
        <w:t>«Допустить к защите»</w:t>
      </w:r>
    </w:p>
    <w:p w14:paraId="55EED891" w14:textId="77777777" w:rsidR="005C3EC9" w:rsidRPr="00331B50" w:rsidRDefault="005C3EC9" w:rsidP="005C3EC9">
      <w:pPr>
        <w:ind w:left="5245" w:firstLine="0"/>
        <w:rPr>
          <w:szCs w:val="28"/>
        </w:rPr>
      </w:pPr>
      <w:r w:rsidRPr="00331B50">
        <w:rPr>
          <w:szCs w:val="28"/>
        </w:rPr>
        <w:t xml:space="preserve">Заведующий кафедрой </w:t>
      </w:r>
    </w:p>
    <w:p w14:paraId="32C37631" w14:textId="77777777" w:rsidR="005C3EC9" w:rsidRPr="00331B50" w:rsidRDefault="005C3EC9" w:rsidP="005C3EC9">
      <w:pPr>
        <w:ind w:left="5245" w:firstLine="0"/>
        <w:rPr>
          <w:szCs w:val="28"/>
        </w:rPr>
      </w:pPr>
      <w:r w:rsidRPr="00331B50">
        <w:rPr>
          <w:szCs w:val="28"/>
        </w:rPr>
        <w:t>_____________________</w:t>
      </w:r>
    </w:p>
    <w:p w14:paraId="646ADC22" w14:textId="77777777" w:rsidR="005C3EC9" w:rsidRPr="00331B50" w:rsidRDefault="005C3EC9" w:rsidP="005C3EC9">
      <w:pPr>
        <w:ind w:left="5245" w:firstLine="0"/>
        <w:rPr>
          <w:szCs w:val="28"/>
        </w:rPr>
      </w:pPr>
      <w:r w:rsidRPr="00331B50">
        <w:rPr>
          <w:szCs w:val="28"/>
        </w:rPr>
        <w:t>к.ф.-м.н., доцент</w:t>
      </w:r>
    </w:p>
    <w:p w14:paraId="4361822E" w14:textId="77777777" w:rsidR="005C3EC9" w:rsidRPr="00331B50" w:rsidRDefault="005C3EC9" w:rsidP="005C3EC9">
      <w:pPr>
        <w:ind w:left="5245" w:firstLine="0"/>
        <w:rPr>
          <w:szCs w:val="28"/>
        </w:rPr>
      </w:pPr>
      <w:r w:rsidRPr="00331B50">
        <w:rPr>
          <w:szCs w:val="28"/>
        </w:rPr>
        <w:t>Петров Петр Иванович</w:t>
      </w:r>
    </w:p>
    <w:p w14:paraId="61E06121" w14:textId="77777777" w:rsidR="005C3EC9" w:rsidRPr="00331B50" w:rsidRDefault="005C3EC9" w:rsidP="005C3EC9">
      <w:pPr>
        <w:ind w:left="5245" w:firstLine="0"/>
        <w:rPr>
          <w:szCs w:val="28"/>
        </w:rPr>
      </w:pPr>
      <w:r w:rsidRPr="00331B50">
        <w:rPr>
          <w:szCs w:val="28"/>
        </w:rPr>
        <w:t>«____»___________ 20</w:t>
      </w:r>
      <w:r>
        <w:rPr>
          <w:szCs w:val="28"/>
        </w:rPr>
        <w:t>___</w:t>
      </w:r>
      <w:r w:rsidRPr="00331B50">
        <w:rPr>
          <w:szCs w:val="28"/>
        </w:rPr>
        <w:t xml:space="preserve"> г.</w:t>
      </w:r>
    </w:p>
    <w:p w14:paraId="7DF4E37C" w14:textId="77777777" w:rsidR="005C3EC9" w:rsidRDefault="005C3EC9" w:rsidP="005C3EC9">
      <w:pPr>
        <w:ind w:left="5580"/>
        <w:rPr>
          <w:szCs w:val="28"/>
        </w:rPr>
      </w:pPr>
    </w:p>
    <w:p w14:paraId="44FB30F8" w14:textId="77777777" w:rsidR="005C3EC9" w:rsidRPr="00FC5D8F" w:rsidRDefault="005C3EC9" w:rsidP="005C3EC9">
      <w:pPr>
        <w:ind w:left="5580"/>
        <w:rPr>
          <w:szCs w:val="28"/>
        </w:rPr>
      </w:pPr>
    </w:p>
    <w:p w14:paraId="48494401" w14:textId="77777777" w:rsidR="005C3EC9" w:rsidRDefault="005C3EC9" w:rsidP="005C3EC9">
      <w:pPr>
        <w:ind w:firstLine="0"/>
        <w:jc w:val="center"/>
        <w:rPr>
          <w:b/>
          <w:caps/>
          <w:szCs w:val="28"/>
        </w:rPr>
      </w:pPr>
      <w:r>
        <w:rPr>
          <w:b/>
          <w:caps/>
          <w:szCs w:val="28"/>
        </w:rPr>
        <w:t xml:space="preserve">РАЗРАБОТКА ИНФОРМАЦИОННЫЙ СИСТЕМЫ </w:t>
      </w:r>
    </w:p>
    <w:p w14:paraId="234E9FA2" w14:textId="77777777" w:rsidR="005C3EC9" w:rsidRPr="00FC5D8F" w:rsidRDefault="005C3EC9" w:rsidP="005C3EC9">
      <w:pPr>
        <w:ind w:firstLine="0"/>
        <w:jc w:val="center"/>
        <w:rPr>
          <w:b/>
          <w:caps/>
          <w:szCs w:val="28"/>
        </w:rPr>
      </w:pPr>
      <w:r>
        <w:rPr>
          <w:b/>
          <w:caps/>
          <w:szCs w:val="28"/>
        </w:rPr>
        <w:t>АНАЛИЗА И ПРОГНОЗИРОВАНИЯ ПРОДАЖ ТОВАРОВ</w:t>
      </w:r>
    </w:p>
    <w:p w14:paraId="1DA6542E" w14:textId="77777777" w:rsidR="005C3EC9" w:rsidRPr="00FC5D8F" w:rsidRDefault="005C3EC9" w:rsidP="005C3EC9">
      <w:pPr>
        <w:tabs>
          <w:tab w:val="left" w:pos="-2340"/>
        </w:tabs>
        <w:ind w:firstLine="0"/>
        <w:jc w:val="center"/>
        <w:rPr>
          <w:b/>
          <w:caps/>
          <w:szCs w:val="28"/>
        </w:rPr>
      </w:pPr>
    </w:p>
    <w:p w14:paraId="17C229CA" w14:textId="77777777" w:rsidR="005C3EC9" w:rsidRPr="00FC5D8F" w:rsidRDefault="005C3EC9" w:rsidP="005C3EC9">
      <w:pPr>
        <w:tabs>
          <w:tab w:val="left" w:pos="-2340"/>
        </w:tabs>
        <w:ind w:firstLine="0"/>
        <w:jc w:val="center"/>
        <w:rPr>
          <w:b/>
          <w:szCs w:val="28"/>
        </w:rPr>
      </w:pPr>
      <w:r w:rsidRPr="00FC5D8F">
        <w:rPr>
          <w:b/>
          <w:szCs w:val="28"/>
        </w:rPr>
        <w:t>Выпускная квалификационная</w:t>
      </w:r>
      <w:r>
        <w:rPr>
          <w:b/>
          <w:szCs w:val="28"/>
        </w:rPr>
        <w:t xml:space="preserve"> работа</w:t>
      </w:r>
    </w:p>
    <w:p w14:paraId="3041E394" w14:textId="77777777" w:rsidR="005C3EC9" w:rsidRPr="00FC5D8F" w:rsidRDefault="005C3EC9" w:rsidP="005C3EC9">
      <w:pPr>
        <w:tabs>
          <w:tab w:val="left" w:pos="-2340"/>
        </w:tabs>
        <w:ind w:firstLine="0"/>
        <w:jc w:val="center"/>
        <w:rPr>
          <w:b/>
          <w:szCs w:val="28"/>
        </w:rPr>
      </w:pPr>
    </w:p>
    <w:p w14:paraId="1790C0C8" w14:textId="77777777" w:rsidR="005C3EC9" w:rsidRDefault="00F21700" w:rsidP="005C3EC9">
      <w:pPr>
        <w:tabs>
          <w:tab w:val="left" w:pos="-2340"/>
        </w:tabs>
        <w:ind w:firstLine="0"/>
        <w:jc w:val="center"/>
        <w:rPr>
          <w:b/>
          <w:szCs w:val="28"/>
        </w:rPr>
      </w:pPr>
      <w:r>
        <w:rPr>
          <w:b/>
          <w:szCs w:val="28"/>
        </w:rPr>
        <w:t>Н</w:t>
      </w:r>
      <w:r w:rsidR="005C3EC9">
        <w:rPr>
          <w:b/>
          <w:szCs w:val="28"/>
        </w:rPr>
        <w:t>аправлени</w:t>
      </w:r>
      <w:r>
        <w:rPr>
          <w:b/>
          <w:szCs w:val="28"/>
        </w:rPr>
        <w:t>е подготовки</w:t>
      </w:r>
      <w:r w:rsidR="005C3EC9">
        <w:rPr>
          <w:b/>
          <w:szCs w:val="28"/>
        </w:rPr>
        <w:t xml:space="preserve"> </w:t>
      </w:r>
      <w:r w:rsidR="005C3EC9" w:rsidRPr="00984C38">
        <w:rPr>
          <w:b/>
          <w:szCs w:val="28"/>
        </w:rPr>
        <w:t>09.03.03 Прикладная информатика</w:t>
      </w:r>
    </w:p>
    <w:p w14:paraId="02F12941" w14:textId="77777777" w:rsidR="005C3EC9" w:rsidRPr="005046C9" w:rsidRDefault="005C3EC9" w:rsidP="005C3EC9">
      <w:pPr>
        <w:tabs>
          <w:tab w:val="left" w:pos="-2340"/>
        </w:tabs>
        <w:ind w:firstLine="0"/>
        <w:jc w:val="center"/>
        <w:rPr>
          <w:b/>
          <w:szCs w:val="28"/>
        </w:rPr>
      </w:pPr>
      <w:r w:rsidRPr="004D5691">
        <w:rPr>
          <w:b/>
          <w:szCs w:val="28"/>
        </w:rPr>
        <w:t>профиль «Прикладная информатика в экономике»</w:t>
      </w:r>
    </w:p>
    <w:p w14:paraId="722B00AE" w14:textId="77777777" w:rsidR="005C3EC9" w:rsidRDefault="005C3EC9" w:rsidP="005C3EC9">
      <w:pPr>
        <w:tabs>
          <w:tab w:val="left" w:pos="-2340"/>
          <w:tab w:val="left" w:pos="5490"/>
        </w:tabs>
        <w:rPr>
          <w:b/>
          <w:szCs w:val="28"/>
        </w:rPr>
      </w:pPr>
      <w:r w:rsidRPr="00FC5D8F">
        <w:rPr>
          <w:b/>
          <w:szCs w:val="28"/>
        </w:rPr>
        <w:tab/>
      </w:r>
    </w:p>
    <w:p w14:paraId="42C6D796" w14:textId="77777777" w:rsidR="005C3EC9" w:rsidRPr="00FC5D8F" w:rsidRDefault="005C3EC9" w:rsidP="005C3EC9">
      <w:pPr>
        <w:tabs>
          <w:tab w:val="left" w:pos="-2340"/>
          <w:tab w:val="left" w:pos="5490"/>
        </w:tabs>
        <w:rPr>
          <w:b/>
          <w:szCs w:val="28"/>
        </w:rPr>
      </w:pPr>
    </w:p>
    <w:p w14:paraId="6E92B275" w14:textId="77777777" w:rsidR="005C3EC9" w:rsidRPr="00FC5D8F" w:rsidRDefault="005C3EC9" w:rsidP="005C3EC9">
      <w:pPr>
        <w:tabs>
          <w:tab w:val="left" w:pos="-8280"/>
        </w:tabs>
        <w:ind w:left="5670" w:firstLine="0"/>
        <w:rPr>
          <w:szCs w:val="28"/>
        </w:rPr>
      </w:pPr>
      <w:r w:rsidRPr="00FC5D8F">
        <w:rPr>
          <w:b/>
          <w:szCs w:val="28"/>
        </w:rPr>
        <w:t>Выполнил:</w:t>
      </w:r>
      <w:r>
        <w:rPr>
          <w:szCs w:val="28"/>
        </w:rPr>
        <w:t xml:space="preserve"> _______________</w:t>
      </w:r>
    </w:p>
    <w:p w14:paraId="7C82D3CA" w14:textId="77777777" w:rsidR="005C3EC9" w:rsidRDefault="00F21700" w:rsidP="005C3EC9">
      <w:pPr>
        <w:tabs>
          <w:tab w:val="left" w:pos="-8280"/>
        </w:tabs>
        <w:ind w:left="5670" w:firstLine="0"/>
        <w:rPr>
          <w:spacing w:val="-8"/>
          <w:szCs w:val="28"/>
        </w:rPr>
      </w:pPr>
      <w:r>
        <w:t>о</w:t>
      </w:r>
      <w:r w:rsidR="005C3EC9">
        <w:t xml:space="preserve">бучающийся </w:t>
      </w:r>
      <w:r w:rsidR="005C3EC9" w:rsidRPr="00FC5D8F">
        <w:rPr>
          <w:spacing w:val="-8"/>
          <w:szCs w:val="28"/>
        </w:rPr>
        <w:t xml:space="preserve">гр. </w:t>
      </w:r>
      <w:r w:rsidR="005C3EC9">
        <w:rPr>
          <w:spacing w:val="-8"/>
          <w:szCs w:val="28"/>
        </w:rPr>
        <w:t>__</w:t>
      </w:r>
      <w:r>
        <w:rPr>
          <w:spacing w:val="-8"/>
          <w:szCs w:val="28"/>
        </w:rPr>
        <w:t>_____</w:t>
      </w:r>
    </w:p>
    <w:p w14:paraId="44A7A89C" w14:textId="77777777" w:rsidR="005C3EC9" w:rsidRPr="00FC5D8F" w:rsidRDefault="005C3EC9" w:rsidP="005C3EC9">
      <w:pPr>
        <w:tabs>
          <w:tab w:val="left" w:pos="-8280"/>
        </w:tabs>
        <w:ind w:left="5670" w:firstLine="0"/>
        <w:rPr>
          <w:szCs w:val="28"/>
        </w:rPr>
      </w:pPr>
      <w:proofErr w:type="spellStart"/>
      <w:r w:rsidRPr="00FC5D8F">
        <w:rPr>
          <w:szCs w:val="28"/>
        </w:rPr>
        <w:t>Шигапов</w:t>
      </w:r>
      <w:proofErr w:type="spellEnd"/>
      <w:r w:rsidRPr="00FC5D8F">
        <w:rPr>
          <w:szCs w:val="28"/>
        </w:rPr>
        <w:t xml:space="preserve"> Марат </w:t>
      </w:r>
      <w:proofErr w:type="spellStart"/>
      <w:r w:rsidRPr="00FC5D8F">
        <w:rPr>
          <w:szCs w:val="28"/>
        </w:rPr>
        <w:t>Фаридович</w:t>
      </w:r>
      <w:proofErr w:type="spellEnd"/>
    </w:p>
    <w:p w14:paraId="5F587127" w14:textId="77777777" w:rsidR="005C3EC9" w:rsidRDefault="005C3EC9" w:rsidP="005C3EC9">
      <w:pPr>
        <w:tabs>
          <w:tab w:val="left" w:pos="-8280"/>
        </w:tabs>
        <w:ind w:left="5670" w:firstLine="0"/>
        <w:rPr>
          <w:szCs w:val="28"/>
        </w:rPr>
      </w:pPr>
      <w:r>
        <w:rPr>
          <w:b/>
          <w:szCs w:val="28"/>
        </w:rPr>
        <w:t>Р</w:t>
      </w:r>
      <w:r w:rsidRPr="00FC5D8F">
        <w:rPr>
          <w:b/>
          <w:szCs w:val="28"/>
        </w:rPr>
        <w:t>уководитель</w:t>
      </w:r>
      <w:r>
        <w:rPr>
          <w:b/>
          <w:szCs w:val="28"/>
        </w:rPr>
        <w:t xml:space="preserve"> ВКР</w:t>
      </w:r>
      <w:r w:rsidRPr="00FC5D8F">
        <w:rPr>
          <w:szCs w:val="28"/>
        </w:rPr>
        <w:t>:</w:t>
      </w:r>
    </w:p>
    <w:p w14:paraId="7C887C9F" w14:textId="77777777" w:rsidR="005C3EC9" w:rsidRPr="0038543F" w:rsidRDefault="005C3EC9" w:rsidP="005C3EC9">
      <w:pPr>
        <w:tabs>
          <w:tab w:val="left" w:pos="-8280"/>
        </w:tabs>
        <w:ind w:left="5670" w:firstLine="0"/>
        <w:rPr>
          <w:sz w:val="24"/>
        </w:rPr>
      </w:pPr>
      <w:r w:rsidRPr="0038543F">
        <w:rPr>
          <w:sz w:val="24"/>
        </w:rPr>
        <w:t>__________________________</w:t>
      </w:r>
    </w:p>
    <w:p w14:paraId="69F76F5F" w14:textId="77777777" w:rsidR="005C3EC9" w:rsidRPr="00331B50" w:rsidRDefault="00236419" w:rsidP="005C3EC9">
      <w:pPr>
        <w:tabs>
          <w:tab w:val="left" w:pos="-8280"/>
        </w:tabs>
        <w:ind w:left="5670" w:firstLine="0"/>
        <w:rPr>
          <w:szCs w:val="28"/>
        </w:rPr>
      </w:pPr>
      <w:r w:rsidRPr="00331B50">
        <w:rPr>
          <w:szCs w:val="28"/>
        </w:rPr>
        <w:t>к.ф.-м.н.</w:t>
      </w:r>
      <w:r>
        <w:rPr>
          <w:szCs w:val="28"/>
        </w:rPr>
        <w:t xml:space="preserve">, </w:t>
      </w:r>
      <w:r w:rsidR="005C3EC9" w:rsidRPr="00331B50">
        <w:rPr>
          <w:szCs w:val="28"/>
        </w:rPr>
        <w:t>доцент</w:t>
      </w:r>
    </w:p>
    <w:p w14:paraId="3EB0DADB" w14:textId="77777777" w:rsidR="005C3EC9" w:rsidRPr="00331B50" w:rsidRDefault="005C3EC9" w:rsidP="005C3EC9">
      <w:pPr>
        <w:tabs>
          <w:tab w:val="left" w:pos="-8280"/>
        </w:tabs>
        <w:ind w:left="5670" w:firstLine="0"/>
        <w:rPr>
          <w:szCs w:val="28"/>
        </w:rPr>
      </w:pPr>
      <w:r w:rsidRPr="00331B50">
        <w:rPr>
          <w:szCs w:val="28"/>
        </w:rPr>
        <w:t>Иванов Иван Иванович</w:t>
      </w:r>
    </w:p>
    <w:p w14:paraId="6E1831B3" w14:textId="77777777" w:rsidR="005C3EC9" w:rsidRDefault="005C3EC9" w:rsidP="005C3EC9">
      <w:pPr>
        <w:tabs>
          <w:tab w:val="left" w:pos="-2340"/>
        </w:tabs>
        <w:ind w:left="5400" w:firstLine="0"/>
        <w:jc w:val="center"/>
        <w:rPr>
          <w:b/>
          <w:szCs w:val="28"/>
        </w:rPr>
      </w:pPr>
    </w:p>
    <w:p w14:paraId="54E11D2A" w14:textId="77777777" w:rsidR="005C3EC9" w:rsidRPr="00FC5D8F" w:rsidRDefault="005C3EC9" w:rsidP="005C3EC9">
      <w:pPr>
        <w:tabs>
          <w:tab w:val="left" w:pos="-2340"/>
        </w:tabs>
        <w:ind w:left="5400" w:firstLine="0"/>
        <w:jc w:val="center"/>
        <w:rPr>
          <w:b/>
          <w:szCs w:val="28"/>
        </w:rPr>
      </w:pPr>
    </w:p>
    <w:p w14:paraId="31126E5D" w14:textId="77777777" w:rsidR="005C3EC9" w:rsidRPr="00FC5D8F" w:rsidRDefault="005C3EC9" w:rsidP="005C3EC9">
      <w:pPr>
        <w:tabs>
          <w:tab w:val="left" w:pos="-2340"/>
        </w:tabs>
        <w:jc w:val="center"/>
        <w:rPr>
          <w:b/>
          <w:szCs w:val="28"/>
        </w:rPr>
      </w:pPr>
    </w:p>
    <w:p w14:paraId="50A61DA7" w14:textId="77777777" w:rsidR="005C3EC9" w:rsidRPr="00FC5D8F" w:rsidRDefault="005C3EC9" w:rsidP="005C3EC9">
      <w:pPr>
        <w:tabs>
          <w:tab w:val="left" w:pos="-2340"/>
        </w:tabs>
        <w:ind w:firstLine="0"/>
        <w:jc w:val="center"/>
        <w:rPr>
          <w:b/>
          <w:szCs w:val="28"/>
        </w:rPr>
      </w:pPr>
      <w:r w:rsidRPr="00FC5D8F">
        <w:rPr>
          <w:b/>
          <w:szCs w:val="28"/>
        </w:rPr>
        <w:t>Казань – 20</w:t>
      </w:r>
      <w:r>
        <w:rPr>
          <w:b/>
          <w:szCs w:val="28"/>
        </w:rPr>
        <w:t>__</w:t>
      </w:r>
    </w:p>
    <w:bookmarkEnd w:id="94"/>
    <w:p w14:paraId="358152A5" w14:textId="77777777" w:rsidR="005C3EC9" w:rsidRPr="00E06544" w:rsidRDefault="005C3EC9" w:rsidP="005C3EC9">
      <w:pPr>
        <w:pStyle w:val="10"/>
      </w:pPr>
      <w:r w:rsidRPr="00DE0E53">
        <w:rPr>
          <w:bCs/>
        </w:rPr>
        <w:br w:type="page"/>
      </w:r>
      <w:bookmarkStart w:id="95" w:name="_Toc486523204"/>
      <w:bookmarkStart w:id="96" w:name="_Toc30342924"/>
      <w:bookmarkStart w:id="97" w:name="_Toc32337352"/>
      <w:r w:rsidRPr="00DE0E53">
        <w:rPr>
          <w:bCs/>
        </w:rPr>
        <w:lastRenderedPageBreak/>
        <w:t xml:space="preserve">Приложение </w:t>
      </w:r>
      <w:r>
        <w:rPr>
          <w:bCs/>
        </w:rPr>
        <w:t>Г</w:t>
      </w:r>
      <w:bookmarkEnd w:id="95"/>
      <w:r>
        <w:rPr>
          <w:bCs/>
        </w:rPr>
        <w:br/>
      </w:r>
      <w:r w:rsidRPr="00E06544">
        <w:t>Форма содержания ВКР</w:t>
      </w:r>
      <w:bookmarkEnd w:id="96"/>
      <w:bookmarkEnd w:id="97"/>
    </w:p>
    <w:p w14:paraId="2DE403A5" w14:textId="77777777" w:rsidR="005C3EC9" w:rsidRDefault="005C3EC9" w:rsidP="005C3EC9">
      <w:pPr>
        <w:ind w:left="709" w:firstLine="0"/>
        <w:jc w:val="center"/>
      </w:pPr>
    </w:p>
    <w:p w14:paraId="5BA24CAF" w14:textId="77777777" w:rsidR="006353F4" w:rsidRPr="00FC5D8F" w:rsidRDefault="006353F4" w:rsidP="006353F4">
      <w:pPr>
        <w:ind w:firstLine="0"/>
        <w:jc w:val="center"/>
      </w:pPr>
      <w:r>
        <w:t>Содержание</w:t>
      </w:r>
    </w:p>
    <w:p w14:paraId="62431CDC" w14:textId="77777777" w:rsidR="006353F4" w:rsidRPr="00FC5D8F" w:rsidRDefault="006353F4" w:rsidP="006353F4">
      <w:pPr>
        <w:autoSpaceDE w:val="0"/>
        <w:autoSpaceDN w:val="0"/>
        <w:adjustRightInd w:val="0"/>
        <w:rPr>
          <w:color w:val="000000"/>
          <w:szCs w:val="28"/>
        </w:rPr>
      </w:pPr>
    </w:p>
    <w:p w14:paraId="6E72B1D2" w14:textId="77777777" w:rsidR="006353F4" w:rsidRDefault="006353F4" w:rsidP="006353F4">
      <w:pPr>
        <w:tabs>
          <w:tab w:val="right" w:leader="dot" w:pos="9072"/>
        </w:tabs>
        <w:autoSpaceDE w:val="0"/>
        <w:autoSpaceDN w:val="0"/>
        <w:adjustRightInd w:val="0"/>
        <w:ind w:firstLine="0"/>
        <w:rPr>
          <w:color w:val="000000"/>
          <w:szCs w:val="28"/>
        </w:rPr>
      </w:pPr>
      <w:r w:rsidRPr="00FC5D8F">
        <w:rPr>
          <w:color w:val="000000"/>
          <w:szCs w:val="28"/>
        </w:rPr>
        <w:t>Введение</w:t>
      </w:r>
      <w:r>
        <w:rPr>
          <w:color w:val="000000"/>
          <w:szCs w:val="28"/>
        </w:rPr>
        <w:tab/>
      </w:r>
      <w:r w:rsidRPr="00FC5D8F">
        <w:rPr>
          <w:color w:val="000000"/>
          <w:szCs w:val="28"/>
        </w:rPr>
        <w:t>4</w:t>
      </w:r>
    </w:p>
    <w:p w14:paraId="550DDAA2" w14:textId="1B3D25F4" w:rsidR="006353F4" w:rsidRPr="00FC5D8F" w:rsidRDefault="006353F4" w:rsidP="006353F4">
      <w:pPr>
        <w:tabs>
          <w:tab w:val="right" w:leader="dot" w:pos="9072"/>
        </w:tabs>
        <w:autoSpaceDE w:val="0"/>
        <w:autoSpaceDN w:val="0"/>
        <w:adjustRightInd w:val="0"/>
        <w:ind w:firstLine="0"/>
        <w:rPr>
          <w:color w:val="000000"/>
          <w:szCs w:val="28"/>
        </w:rPr>
      </w:pPr>
      <w:r w:rsidRPr="00FC5D8F">
        <w:rPr>
          <w:color w:val="000000"/>
          <w:szCs w:val="28"/>
        </w:rPr>
        <w:t>1</w:t>
      </w:r>
      <w:r>
        <w:rPr>
          <w:color w:val="000000"/>
          <w:szCs w:val="28"/>
        </w:rPr>
        <w:t> </w:t>
      </w:r>
      <w:r w:rsidRPr="00FC5D8F">
        <w:rPr>
          <w:color w:val="000000"/>
          <w:szCs w:val="28"/>
        </w:rPr>
        <w:t>Название раздела</w:t>
      </w:r>
      <w:r w:rsidRPr="00FC5D8F">
        <w:rPr>
          <w:color w:val="000000"/>
          <w:szCs w:val="28"/>
        </w:rPr>
        <w:tab/>
        <w:t>10</w:t>
      </w:r>
    </w:p>
    <w:p w14:paraId="7334A4E9" w14:textId="77777777" w:rsidR="006353F4" w:rsidRPr="00FC5D8F" w:rsidRDefault="006353F4" w:rsidP="006353F4">
      <w:pPr>
        <w:tabs>
          <w:tab w:val="right" w:leader="dot" w:pos="9072"/>
        </w:tabs>
        <w:autoSpaceDE w:val="0"/>
        <w:autoSpaceDN w:val="0"/>
        <w:adjustRightInd w:val="0"/>
        <w:ind w:firstLine="0"/>
        <w:rPr>
          <w:color w:val="000000"/>
          <w:szCs w:val="28"/>
        </w:rPr>
      </w:pPr>
      <w:r>
        <w:rPr>
          <w:color w:val="000000"/>
          <w:szCs w:val="28"/>
        </w:rPr>
        <w:t>    1.1 </w:t>
      </w:r>
      <w:r w:rsidRPr="00FC5D8F">
        <w:rPr>
          <w:color w:val="000000"/>
          <w:szCs w:val="28"/>
        </w:rPr>
        <w:t>Название п</w:t>
      </w:r>
      <w:r>
        <w:rPr>
          <w:color w:val="000000"/>
          <w:szCs w:val="28"/>
        </w:rPr>
        <w:t>одраздела</w:t>
      </w:r>
      <w:r w:rsidRPr="00FC5D8F">
        <w:rPr>
          <w:color w:val="000000"/>
          <w:szCs w:val="28"/>
        </w:rPr>
        <w:tab/>
        <w:t>15</w:t>
      </w:r>
    </w:p>
    <w:p w14:paraId="2B15C53D" w14:textId="77777777" w:rsidR="006353F4" w:rsidRPr="00FC5D8F" w:rsidRDefault="006353F4" w:rsidP="006353F4">
      <w:pPr>
        <w:tabs>
          <w:tab w:val="right" w:leader="dot" w:pos="9072"/>
        </w:tabs>
        <w:autoSpaceDE w:val="0"/>
        <w:autoSpaceDN w:val="0"/>
        <w:adjustRightInd w:val="0"/>
        <w:ind w:firstLine="0"/>
        <w:rPr>
          <w:color w:val="000000"/>
          <w:szCs w:val="28"/>
        </w:rPr>
      </w:pPr>
      <w:r>
        <w:rPr>
          <w:color w:val="000000"/>
          <w:szCs w:val="28"/>
        </w:rPr>
        <w:t>    1.2 </w:t>
      </w:r>
      <w:r w:rsidRPr="00FC5D8F">
        <w:rPr>
          <w:color w:val="000000"/>
          <w:szCs w:val="28"/>
        </w:rPr>
        <w:t>Название п</w:t>
      </w:r>
      <w:r>
        <w:rPr>
          <w:color w:val="000000"/>
          <w:szCs w:val="28"/>
        </w:rPr>
        <w:t>одраздела</w:t>
      </w:r>
      <w:r>
        <w:rPr>
          <w:color w:val="000000"/>
          <w:szCs w:val="28"/>
        </w:rPr>
        <w:tab/>
      </w:r>
      <w:r w:rsidRPr="00FC5D8F">
        <w:rPr>
          <w:szCs w:val="28"/>
        </w:rPr>
        <w:t>20</w:t>
      </w:r>
    </w:p>
    <w:p w14:paraId="207605E5" w14:textId="77777777" w:rsidR="006353F4" w:rsidRPr="00FC5D8F" w:rsidRDefault="006353F4" w:rsidP="006353F4">
      <w:pPr>
        <w:tabs>
          <w:tab w:val="right" w:leader="dot" w:pos="9072"/>
        </w:tabs>
        <w:autoSpaceDE w:val="0"/>
        <w:autoSpaceDN w:val="0"/>
        <w:adjustRightInd w:val="0"/>
        <w:ind w:firstLine="0"/>
        <w:rPr>
          <w:color w:val="000000"/>
          <w:szCs w:val="28"/>
        </w:rPr>
      </w:pPr>
      <w:r>
        <w:rPr>
          <w:color w:val="000000"/>
          <w:szCs w:val="28"/>
        </w:rPr>
        <w:t>    1.</w:t>
      </w:r>
      <w:r w:rsidRPr="005046C9">
        <w:rPr>
          <w:color w:val="000000"/>
          <w:szCs w:val="28"/>
        </w:rPr>
        <w:t>3</w:t>
      </w:r>
      <w:r>
        <w:rPr>
          <w:color w:val="000000"/>
          <w:szCs w:val="28"/>
        </w:rPr>
        <w:t> </w:t>
      </w:r>
      <w:r w:rsidRPr="00FC5D8F">
        <w:rPr>
          <w:color w:val="000000"/>
          <w:szCs w:val="28"/>
        </w:rPr>
        <w:t>Название п</w:t>
      </w:r>
      <w:r>
        <w:rPr>
          <w:color w:val="000000"/>
          <w:szCs w:val="28"/>
        </w:rPr>
        <w:t>одраздела</w:t>
      </w:r>
      <w:r w:rsidRPr="00FC5D8F">
        <w:rPr>
          <w:color w:val="000000"/>
          <w:szCs w:val="28"/>
        </w:rPr>
        <w:tab/>
        <w:t>24</w:t>
      </w:r>
    </w:p>
    <w:p w14:paraId="7793A979" w14:textId="13E5C96D" w:rsidR="006353F4" w:rsidRPr="00FC5D8F" w:rsidRDefault="006353F4" w:rsidP="006353F4">
      <w:pPr>
        <w:tabs>
          <w:tab w:val="right" w:leader="dot" w:pos="9072"/>
        </w:tabs>
        <w:autoSpaceDE w:val="0"/>
        <w:autoSpaceDN w:val="0"/>
        <w:adjustRightInd w:val="0"/>
        <w:ind w:firstLine="0"/>
        <w:rPr>
          <w:color w:val="000000"/>
          <w:szCs w:val="28"/>
        </w:rPr>
      </w:pPr>
      <w:r>
        <w:rPr>
          <w:color w:val="000000"/>
          <w:szCs w:val="28"/>
        </w:rPr>
        <w:t>2 </w:t>
      </w:r>
      <w:r w:rsidRPr="00FC5D8F">
        <w:rPr>
          <w:color w:val="000000"/>
          <w:szCs w:val="28"/>
        </w:rPr>
        <w:t>Название раздела</w:t>
      </w:r>
      <w:r>
        <w:rPr>
          <w:color w:val="000000"/>
          <w:szCs w:val="28"/>
        </w:rPr>
        <w:tab/>
      </w:r>
      <w:r w:rsidRPr="00FC5D8F">
        <w:rPr>
          <w:color w:val="000000"/>
          <w:szCs w:val="28"/>
        </w:rPr>
        <w:t>10</w:t>
      </w:r>
    </w:p>
    <w:p w14:paraId="0289BF7B" w14:textId="77777777" w:rsidR="006353F4" w:rsidRPr="00FC5D8F" w:rsidRDefault="006353F4" w:rsidP="006353F4">
      <w:pPr>
        <w:tabs>
          <w:tab w:val="right" w:leader="dot" w:pos="9072"/>
        </w:tabs>
        <w:autoSpaceDE w:val="0"/>
        <w:autoSpaceDN w:val="0"/>
        <w:adjustRightInd w:val="0"/>
        <w:ind w:firstLine="0"/>
        <w:rPr>
          <w:color w:val="000000"/>
          <w:szCs w:val="28"/>
        </w:rPr>
      </w:pPr>
      <w:r>
        <w:rPr>
          <w:color w:val="000000"/>
          <w:szCs w:val="28"/>
        </w:rPr>
        <w:t>    2.1 </w:t>
      </w:r>
      <w:r w:rsidRPr="00FC5D8F">
        <w:rPr>
          <w:color w:val="000000"/>
          <w:szCs w:val="28"/>
        </w:rPr>
        <w:t>Название п</w:t>
      </w:r>
      <w:r>
        <w:rPr>
          <w:color w:val="000000"/>
          <w:szCs w:val="28"/>
        </w:rPr>
        <w:t>одраздела</w:t>
      </w:r>
      <w:r w:rsidRPr="00FC5D8F">
        <w:rPr>
          <w:color w:val="000000"/>
          <w:szCs w:val="28"/>
        </w:rPr>
        <w:tab/>
        <w:t>15</w:t>
      </w:r>
    </w:p>
    <w:p w14:paraId="70A9EAEA" w14:textId="77777777" w:rsidR="006353F4" w:rsidRPr="00FC5D8F" w:rsidRDefault="006353F4" w:rsidP="006353F4">
      <w:pPr>
        <w:tabs>
          <w:tab w:val="right" w:leader="dot" w:pos="9072"/>
        </w:tabs>
        <w:autoSpaceDE w:val="0"/>
        <w:autoSpaceDN w:val="0"/>
        <w:adjustRightInd w:val="0"/>
        <w:ind w:firstLine="0"/>
        <w:rPr>
          <w:color w:val="000000"/>
          <w:szCs w:val="28"/>
        </w:rPr>
      </w:pPr>
      <w:r>
        <w:rPr>
          <w:color w:val="000000"/>
          <w:szCs w:val="28"/>
        </w:rPr>
        <w:t>    2.2 </w:t>
      </w:r>
      <w:r w:rsidRPr="00FC5D8F">
        <w:rPr>
          <w:color w:val="000000"/>
          <w:szCs w:val="28"/>
        </w:rPr>
        <w:t>Название п</w:t>
      </w:r>
      <w:r>
        <w:rPr>
          <w:color w:val="000000"/>
          <w:szCs w:val="28"/>
        </w:rPr>
        <w:t>одраздела</w:t>
      </w:r>
      <w:r>
        <w:rPr>
          <w:color w:val="000000"/>
          <w:szCs w:val="28"/>
        </w:rPr>
        <w:tab/>
      </w:r>
      <w:r w:rsidRPr="00FC5D8F">
        <w:rPr>
          <w:szCs w:val="28"/>
        </w:rPr>
        <w:t>20</w:t>
      </w:r>
    </w:p>
    <w:p w14:paraId="36B31872" w14:textId="77777777" w:rsidR="006353F4" w:rsidRPr="00FC5D8F" w:rsidRDefault="006353F4" w:rsidP="006353F4">
      <w:pPr>
        <w:tabs>
          <w:tab w:val="right" w:leader="dot" w:pos="9072"/>
        </w:tabs>
        <w:autoSpaceDE w:val="0"/>
        <w:autoSpaceDN w:val="0"/>
        <w:adjustRightInd w:val="0"/>
        <w:ind w:firstLine="0"/>
        <w:rPr>
          <w:color w:val="000000"/>
          <w:szCs w:val="28"/>
        </w:rPr>
      </w:pPr>
      <w:r w:rsidRPr="00FC5D8F">
        <w:rPr>
          <w:color w:val="000000"/>
          <w:szCs w:val="28"/>
        </w:rPr>
        <w:t>Заключение</w:t>
      </w:r>
      <w:r w:rsidRPr="00FC5D8F">
        <w:rPr>
          <w:szCs w:val="28"/>
        </w:rPr>
        <w:tab/>
      </w:r>
      <w:r>
        <w:rPr>
          <w:szCs w:val="28"/>
        </w:rPr>
        <w:t>25</w:t>
      </w:r>
    </w:p>
    <w:p w14:paraId="33038132" w14:textId="77777777" w:rsidR="006353F4" w:rsidRPr="00FC5D8F" w:rsidRDefault="006353F4" w:rsidP="006353F4">
      <w:pPr>
        <w:tabs>
          <w:tab w:val="right" w:leader="dot" w:pos="9072"/>
        </w:tabs>
        <w:autoSpaceDE w:val="0"/>
        <w:autoSpaceDN w:val="0"/>
        <w:adjustRightInd w:val="0"/>
        <w:ind w:firstLine="0"/>
        <w:rPr>
          <w:color w:val="000000"/>
          <w:szCs w:val="28"/>
        </w:rPr>
      </w:pPr>
      <w:r w:rsidRPr="00FC5D8F">
        <w:rPr>
          <w:szCs w:val="28"/>
        </w:rPr>
        <w:t xml:space="preserve">Список </w:t>
      </w:r>
      <w:r>
        <w:rPr>
          <w:szCs w:val="28"/>
        </w:rPr>
        <w:t>использованных источников</w:t>
      </w:r>
      <w:r w:rsidRPr="00FC5D8F">
        <w:rPr>
          <w:szCs w:val="28"/>
        </w:rPr>
        <w:tab/>
      </w:r>
      <w:r>
        <w:rPr>
          <w:szCs w:val="28"/>
        </w:rPr>
        <w:t>27</w:t>
      </w:r>
    </w:p>
    <w:p w14:paraId="1DDE8C71" w14:textId="77777777" w:rsidR="006353F4" w:rsidRPr="00FC5D8F" w:rsidRDefault="006353F4" w:rsidP="006353F4">
      <w:pPr>
        <w:pStyle w:val="ab"/>
        <w:widowControl w:val="0"/>
        <w:tabs>
          <w:tab w:val="right" w:leader="dot" w:pos="9072"/>
        </w:tabs>
        <w:spacing w:line="360" w:lineRule="atLeast"/>
        <w:ind w:firstLine="0"/>
        <w:jc w:val="left"/>
        <w:rPr>
          <w:color w:val="000000"/>
          <w:szCs w:val="28"/>
        </w:rPr>
      </w:pPr>
      <w:r w:rsidRPr="00FC5D8F">
        <w:rPr>
          <w:color w:val="000000"/>
          <w:szCs w:val="28"/>
        </w:rPr>
        <w:t>Приложение</w:t>
      </w:r>
      <w:r>
        <w:rPr>
          <w:color w:val="000000"/>
          <w:szCs w:val="28"/>
        </w:rPr>
        <w:t xml:space="preserve"> А</w:t>
      </w:r>
      <w:r w:rsidRPr="00FC5D8F">
        <w:rPr>
          <w:color w:val="000000"/>
          <w:szCs w:val="28"/>
        </w:rPr>
        <w:tab/>
      </w:r>
      <w:r>
        <w:rPr>
          <w:color w:val="000000"/>
          <w:szCs w:val="28"/>
        </w:rPr>
        <w:t>31</w:t>
      </w:r>
    </w:p>
    <w:p w14:paraId="4259D996" w14:textId="77777777" w:rsidR="006353F4" w:rsidRPr="00FC5D8F" w:rsidRDefault="006353F4" w:rsidP="006353F4">
      <w:pPr>
        <w:pStyle w:val="ab"/>
        <w:widowControl w:val="0"/>
        <w:tabs>
          <w:tab w:val="right" w:leader="dot" w:pos="9072"/>
        </w:tabs>
        <w:spacing w:line="360" w:lineRule="atLeast"/>
        <w:ind w:firstLine="0"/>
        <w:jc w:val="left"/>
        <w:rPr>
          <w:color w:val="000000"/>
          <w:szCs w:val="28"/>
        </w:rPr>
      </w:pPr>
      <w:r w:rsidRPr="00FC5D8F">
        <w:rPr>
          <w:color w:val="000000"/>
          <w:szCs w:val="28"/>
        </w:rPr>
        <w:t>Приложение</w:t>
      </w:r>
      <w:r>
        <w:rPr>
          <w:color w:val="000000"/>
          <w:szCs w:val="28"/>
        </w:rPr>
        <w:t xml:space="preserve"> Б</w:t>
      </w:r>
      <w:r w:rsidRPr="00FC5D8F">
        <w:rPr>
          <w:color w:val="000000"/>
          <w:szCs w:val="28"/>
        </w:rPr>
        <w:tab/>
      </w:r>
      <w:r>
        <w:rPr>
          <w:color w:val="000000"/>
          <w:szCs w:val="28"/>
        </w:rPr>
        <w:t>32</w:t>
      </w:r>
    </w:p>
    <w:p w14:paraId="553E4F76" w14:textId="77777777" w:rsidR="006353F4" w:rsidRPr="00FC5D8F" w:rsidRDefault="006353F4" w:rsidP="006353F4">
      <w:pPr>
        <w:pStyle w:val="ab"/>
        <w:widowControl w:val="0"/>
        <w:tabs>
          <w:tab w:val="right" w:leader="dot" w:pos="9072"/>
        </w:tabs>
        <w:spacing w:line="360" w:lineRule="atLeast"/>
        <w:ind w:firstLine="0"/>
        <w:jc w:val="left"/>
        <w:rPr>
          <w:color w:val="000000"/>
          <w:szCs w:val="28"/>
        </w:rPr>
      </w:pPr>
      <w:r w:rsidRPr="00FC5D8F">
        <w:rPr>
          <w:color w:val="000000"/>
          <w:szCs w:val="28"/>
        </w:rPr>
        <w:t>Приложение</w:t>
      </w:r>
      <w:r>
        <w:rPr>
          <w:color w:val="000000"/>
          <w:szCs w:val="28"/>
        </w:rPr>
        <w:t xml:space="preserve"> В</w:t>
      </w:r>
      <w:r w:rsidRPr="00FC5D8F">
        <w:rPr>
          <w:color w:val="000000"/>
          <w:szCs w:val="28"/>
        </w:rPr>
        <w:tab/>
      </w:r>
      <w:r>
        <w:rPr>
          <w:color w:val="000000"/>
          <w:szCs w:val="28"/>
        </w:rPr>
        <w:t>34</w:t>
      </w:r>
    </w:p>
    <w:p w14:paraId="296583FD" w14:textId="77777777" w:rsidR="005C3EC9" w:rsidRPr="00DD2FD1" w:rsidRDefault="005C3EC9" w:rsidP="005C3EC9">
      <w:pPr>
        <w:pStyle w:val="10"/>
      </w:pPr>
      <w:r w:rsidRPr="00DE0E53">
        <w:rPr>
          <w:bCs/>
        </w:rPr>
        <w:br w:type="page"/>
      </w:r>
      <w:bookmarkStart w:id="98" w:name="_Toc486523205"/>
      <w:bookmarkStart w:id="99" w:name="_Toc30342925"/>
      <w:bookmarkStart w:id="100" w:name="_Toc32337353"/>
      <w:r w:rsidRPr="00DE0E53">
        <w:rPr>
          <w:bCs/>
        </w:rPr>
        <w:lastRenderedPageBreak/>
        <w:t>Приложение</w:t>
      </w:r>
      <w:r>
        <w:rPr>
          <w:bCs/>
        </w:rPr>
        <w:t xml:space="preserve"> Д</w:t>
      </w:r>
      <w:bookmarkEnd w:id="98"/>
      <w:r>
        <w:rPr>
          <w:bCs/>
        </w:rPr>
        <w:br/>
      </w:r>
      <w:r w:rsidRPr="00DD2FD1">
        <w:t>Пример оформления иллюстрации</w:t>
      </w:r>
      <w:bookmarkEnd w:id="99"/>
      <w:bookmarkEnd w:id="100"/>
    </w:p>
    <w:p w14:paraId="31813A93" w14:textId="77777777" w:rsidR="005C3EC9" w:rsidRDefault="005C3EC9" w:rsidP="005C3EC9">
      <w:pPr>
        <w:ind w:firstLine="0"/>
      </w:pPr>
      <w:r>
        <w:rPr>
          <w:noProof/>
          <w:szCs w:val="28"/>
        </w:rPr>
        <w:drawing>
          <wp:anchor distT="0" distB="0" distL="114300" distR="114300" simplePos="0" relativeHeight="251664896" behindDoc="0" locked="0" layoutInCell="1" allowOverlap="1" wp14:anchorId="212D3901" wp14:editId="5EF09668">
            <wp:simplePos x="0" y="0"/>
            <wp:positionH relativeFrom="column">
              <wp:posOffset>728345</wp:posOffset>
            </wp:positionH>
            <wp:positionV relativeFrom="paragraph">
              <wp:posOffset>156210</wp:posOffset>
            </wp:positionV>
            <wp:extent cx="4800600" cy="3600450"/>
            <wp:effectExtent l="19050" t="0" r="0" b="0"/>
            <wp:wrapNone/>
            <wp:docPr id="16597" name="Рисунок 16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7"/>
                    <pic:cNvPicPr>
                      <a:picLocks noChangeAspect="1" noChangeArrowheads="1"/>
                    </pic:cNvPicPr>
                  </pic:nvPicPr>
                  <pic:blipFill>
                    <a:blip r:embed="rId16" cstate="print">
                      <a:grayscl/>
                      <a:extLst>
                        <a:ext uri="{28A0092B-C50C-407E-A947-70E740481C1C}">
                          <a14:useLocalDpi xmlns:a14="http://schemas.microsoft.com/office/drawing/2010/main" val="0"/>
                        </a:ext>
                      </a:extLst>
                    </a:blip>
                    <a:srcRect/>
                    <a:stretch>
                      <a:fillRect/>
                    </a:stretch>
                  </pic:blipFill>
                  <pic:spPr bwMode="auto">
                    <a:xfrm>
                      <a:off x="0" y="0"/>
                      <a:ext cx="4800600" cy="3600450"/>
                    </a:xfrm>
                    <a:prstGeom prst="rect">
                      <a:avLst/>
                    </a:prstGeom>
                    <a:noFill/>
                    <a:ln>
                      <a:noFill/>
                    </a:ln>
                  </pic:spPr>
                </pic:pic>
              </a:graphicData>
            </a:graphic>
          </wp:anchor>
        </w:drawing>
      </w:r>
    </w:p>
    <w:p w14:paraId="49E398E2" w14:textId="77777777" w:rsidR="005C3EC9" w:rsidRDefault="005C3EC9" w:rsidP="005C3EC9">
      <w:pPr>
        <w:ind w:firstLine="0"/>
      </w:pPr>
    </w:p>
    <w:p w14:paraId="16287F21" w14:textId="77777777" w:rsidR="005C3EC9" w:rsidRDefault="005C3EC9" w:rsidP="005C3EC9">
      <w:pPr>
        <w:ind w:firstLine="0"/>
      </w:pPr>
    </w:p>
    <w:p w14:paraId="5BE93A62" w14:textId="77777777" w:rsidR="005C3EC9" w:rsidRPr="00331B50" w:rsidRDefault="005C3EC9" w:rsidP="005C3EC9">
      <w:pPr>
        <w:ind w:firstLine="0"/>
      </w:pPr>
    </w:p>
    <w:p w14:paraId="384BA73E" w14:textId="77777777" w:rsidR="005C3EC9" w:rsidRDefault="005C3EC9" w:rsidP="005C3EC9">
      <w:pPr>
        <w:ind w:firstLine="0"/>
        <w:rPr>
          <w:szCs w:val="28"/>
        </w:rPr>
      </w:pPr>
    </w:p>
    <w:p w14:paraId="34B3F2EB" w14:textId="77777777" w:rsidR="005C3EC9" w:rsidRDefault="005C3EC9" w:rsidP="005C3EC9">
      <w:pPr>
        <w:ind w:firstLine="0"/>
        <w:rPr>
          <w:szCs w:val="28"/>
        </w:rPr>
      </w:pPr>
    </w:p>
    <w:p w14:paraId="7D34F5C7" w14:textId="77777777" w:rsidR="005C3EC9" w:rsidRDefault="005C3EC9" w:rsidP="005C3EC9">
      <w:pPr>
        <w:ind w:firstLine="0"/>
        <w:rPr>
          <w:szCs w:val="28"/>
        </w:rPr>
      </w:pPr>
    </w:p>
    <w:p w14:paraId="0B4020A7" w14:textId="77777777" w:rsidR="005C3EC9" w:rsidRDefault="005C3EC9" w:rsidP="005C3EC9">
      <w:pPr>
        <w:ind w:firstLine="0"/>
        <w:rPr>
          <w:szCs w:val="28"/>
        </w:rPr>
      </w:pPr>
    </w:p>
    <w:p w14:paraId="1D7B270A" w14:textId="77777777" w:rsidR="005C3EC9" w:rsidRDefault="005C3EC9" w:rsidP="005C3EC9">
      <w:pPr>
        <w:ind w:firstLine="0"/>
        <w:rPr>
          <w:szCs w:val="28"/>
        </w:rPr>
      </w:pPr>
    </w:p>
    <w:p w14:paraId="4F904CB7" w14:textId="77777777" w:rsidR="005C3EC9" w:rsidRDefault="005C3EC9" w:rsidP="005C3EC9">
      <w:pPr>
        <w:ind w:firstLine="0"/>
        <w:rPr>
          <w:szCs w:val="28"/>
        </w:rPr>
      </w:pPr>
    </w:p>
    <w:p w14:paraId="06971CD3" w14:textId="77777777" w:rsidR="005C3EC9" w:rsidRDefault="005C3EC9" w:rsidP="005C3EC9">
      <w:pPr>
        <w:ind w:firstLine="0"/>
        <w:rPr>
          <w:szCs w:val="28"/>
        </w:rPr>
      </w:pPr>
    </w:p>
    <w:p w14:paraId="2A1F701D" w14:textId="77777777" w:rsidR="005C3EC9" w:rsidRDefault="005C3EC9" w:rsidP="005C3EC9">
      <w:pPr>
        <w:ind w:firstLine="0"/>
        <w:rPr>
          <w:szCs w:val="28"/>
        </w:rPr>
      </w:pPr>
    </w:p>
    <w:p w14:paraId="03EFCA41" w14:textId="77777777" w:rsidR="005C3EC9" w:rsidRDefault="005C3EC9" w:rsidP="005C3EC9">
      <w:pPr>
        <w:ind w:firstLine="0"/>
        <w:rPr>
          <w:szCs w:val="28"/>
        </w:rPr>
      </w:pPr>
    </w:p>
    <w:p w14:paraId="5F96A722" w14:textId="77777777" w:rsidR="005C3EC9" w:rsidRDefault="005C3EC9" w:rsidP="005C3EC9">
      <w:pPr>
        <w:ind w:firstLine="0"/>
        <w:rPr>
          <w:szCs w:val="28"/>
        </w:rPr>
      </w:pPr>
    </w:p>
    <w:p w14:paraId="5B95CD12" w14:textId="77777777" w:rsidR="005C3EC9" w:rsidRDefault="005C3EC9" w:rsidP="005C3EC9">
      <w:pPr>
        <w:ind w:firstLine="0"/>
        <w:rPr>
          <w:szCs w:val="28"/>
        </w:rPr>
      </w:pPr>
    </w:p>
    <w:p w14:paraId="5220BBB2" w14:textId="77777777" w:rsidR="005C3EC9" w:rsidRDefault="005C3EC9" w:rsidP="005C3EC9">
      <w:pPr>
        <w:ind w:firstLine="0"/>
        <w:rPr>
          <w:szCs w:val="28"/>
        </w:rPr>
      </w:pPr>
    </w:p>
    <w:p w14:paraId="13CB595B" w14:textId="77777777" w:rsidR="005C3EC9" w:rsidRDefault="005C3EC9" w:rsidP="005C3EC9">
      <w:pPr>
        <w:rPr>
          <w:szCs w:val="28"/>
        </w:rPr>
      </w:pPr>
    </w:p>
    <w:p w14:paraId="541DB67D" w14:textId="77777777" w:rsidR="005C3EC9" w:rsidRPr="00FC5D8F" w:rsidRDefault="005C3EC9" w:rsidP="005C3EC9">
      <w:pPr>
        <w:ind w:firstLine="0"/>
        <w:jc w:val="center"/>
        <w:rPr>
          <w:szCs w:val="28"/>
        </w:rPr>
      </w:pPr>
      <w:r w:rsidRPr="00FC5D8F">
        <w:rPr>
          <w:szCs w:val="28"/>
        </w:rPr>
        <w:t>Рис</w:t>
      </w:r>
      <w:r>
        <w:rPr>
          <w:szCs w:val="28"/>
        </w:rPr>
        <w:t xml:space="preserve">унок </w:t>
      </w:r>
      <w:r w:rsidRPr="00FC5D8F">
        <w:rPr>
          <w:szCs w:val="28"/>
        </w:rPr>
        <w:t>1</w:t>
      </w:r>
      <w:r>
        <w:rPr>
          <w:szCs w:val="28"/>
        </w:rPr>
        <w:t xml:space="preserve"> - Г</w:t>
      </w:r>
      <w:r w:rsidRPr="00FC5D8F">
        <w:rPr>
          <w:szCs w:val="28"/>
        </w:rPr>
        <w:t>рафик средних значений кластеров</w:t>
      </w:r>
    </w:p>
    <w:p w14:paraId="0D9DDFAE" w14:textId="77777777" w:rsidR="005C3EC9" w:rsidRPr="00DD2FD1" w:rsidRDefault="005C3EC9" w:rsidP="005C3EC9">
      <w:pPr>
        <w:pStyle w:val="10"/>
      </w:pPr>
      <w:r w:rsidRPr="00DE0E53">
        <w:rPr>
          <w:bCs/>
        </w:rPr>
        <w:br w:type="page"/>
      </w:r>
      <w:bookmarkStart w:id="101" w:name="_Toc486523206"/>
      <w:bookmarkStart w:id="102" w:name="_Toc30342926"/>
      <w:bookmarkStart w:id="103" w:name="_Toc32337354"/>
      <w:r w:rsidRPr="00DE0E53">
        <w:rPr>
          <w:bCs/>
        </w:rPr>
        <w:lastRenderedPageBreak/>
        <w:t>Приложение</w:t>
      </w:r>
      <w:r>
        <w:rPr>
          <w:bCs/>
        </w:rPr>
        <w:t xml:space="preserve"> Е</w:t>
      </w:r>
      <w:bookmarkEnd w:id="101"/>
      <w:r>
        <w:rPr>
          <w:bCs/>
        </w:rPr>
        <w:br/>
      </w:r>
      <w:r w:rsidRPr="00DD2FD1">
        <w:t>Пример оформления таблицы</w:t>
      </w:r>
      <w:bookmarkEnd w:id="102"/>
      <w:bookmarkEnd w:id="103"/>
    </w:p>
    <w:p w14:paraId="6D9C8D39" w14:textId="77777777" w:rsidR="005C3EC9" w:rsidRPr="00FC5D8F" w:rsidRDefault="005C3EC9" w:rsidP="005C3EC9">
      <w:pPr>
        <w:autoSpaceDE w:val="0"/>
        <w:autoSpaceDN w:val="0"/>
        <w:adjustRightInd w:val="0"/>
        <w:jc w:val="right"/>
        <w:rPr>
          <w:rFonts w:cs="TimesNewRoman"/>
          <w:szCs w:val="28"/>
        </w:rPr>
      </w:pPr>
    </w:p>
    <w:p w14:paraId="44A639FF" w14:textId="77777777" w:rsidR="005C3EC9" w:rsidRPr="00FC5D8F" w:rsidRDefault="005C3EC9" w:rsidP="005C3EC9">
      <w:pPr>
        <w:autoSpaceDE w:val="0"/>
        <w:autoSpaceDN w:val="0"/>
        <w:adjustRightInd w:val="0"/>
        <w:ind w:firstLine="0"/>
        <w:jc w:val="left"/>
        <w:rPr>
          <w:rFonts w:cs="TimesNewRoman"/>
          <w:szCs w:val="28"/>
        </w:rPr>
      </w:pPr>
      <w:r w:rsidRPr="00FC5D8F">
        <w:rPr>
          <w:rFonts w:cs="TimesNewRoman"/>
          <w:szCs w:val="28"/>
        </w:rPr>
        <w:t>Таблица 2.1</w:t>
      </w:r>
      <w:r>
        <w:rPr>
          <w:rFonts w:cs="TimesNewRoman"/>
          <w:szCs w:val="28"/>
        </w:rPr>
        <w:t xml:space="preserve"> - и</w:t>
      </w:r>
      <w:r w:rsidRPr="00FC5D8F">
        <w:rPr>
          <w:rFonts w:cs="TimesNewRoman"/>
          <w:szCs w:val="28"/>
        </w:rPr>
        <w:t>нформация по предприятиям</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520"/>
        <w:gridCol w:w="3020"/>
        <w:gridCol w:w="3280"/>
      </w:tblGrid>
      <w:tr w:rsidR="005C3EC9" w:rsidRPr="00FC5D8F" w14:paraId="223BFA8C" w14:textId="77777777" w:rsidTr="00F21700">
        <w:trPr>
          <w:trHeight w:val="1004"/>
        </w:trPr>
        <w:tc>
          <w:tcPr>
            <w:tcW w:w="828" w:type="dxa"/>
          </w:tcPr>
          <w:p w14:paraId="427D9C9B" w14:textId="77777777" w:rsidR="005C3EC9" w:rsidRPr="00FC5D8F" w:rsidRDefault="005C3EC9" w:rsidP="00F21700">
            <w:pPr>
              <w:autoSpaceDE w:val="0"/>
              <w:autoSpaceDN w:val="0"/>
              <w:adjustRightInd w:val="0"/>
              <w:ind w:left="-762" w:firstLine="0"/>
              <w:rPr>
                <w:rFonts w:cs="TimesNewRoman"/>
                <w:szCs w:val="28"/>
              </w:rPr>
            </w:pPr>
            <w:r w:rsidRPr="00FC5D8F">
              <w:rPr>
                <w:rFonts w:cs="TimesNewRoman"/>
                <w:szCs w:val="28"/>
              </w:rPr>
              <w:t>№</w:t>
            </w:r>
          </w:p>
        </w:tc>
        <w:tc>
          <w:tcPr>
            <w:tcW w:w="2520" w:type="dxa"/>
          </w:tcPr>
          <w:p w14:paraId="000DEDA9" w14:textId="77777777" w:rsidR="005C3EC9" w:rsidRPr="00FC5D8F" w:rsidRDefault="005C3EC9" w:rsidP="00F21700">
            <w:pPr>
              <w:tabs>
                <w:tab w:val="center" w:pos="778"/>
              </w:tabs>
              <w:autoSpaceDE w:val="0"/>
              <w:autoSpaceDN w:val="0"/>
              <w:adjustRightInd w:val="0"/>
              <w:ind w:firstLine="0"/>
              <w:jc w:val="center"/>
              <w:rPr>
                <w:szCs w:val="28"/>
              </w:rPr>
            </w:pPr>
            <w:r w:rsidRPr="00FC5D8F">
              <w:rPr>
                <w:rFonts w:cs="TimesNewRoman"/>
                <w:szCs w:val="28"/>
              </w:rPr>
              <w:t>Рентабельность</w:t>
            </w:r>
            <w:r w:rsidRPr="00FC5D8F">
              <w:rPr>
                <w:szCs w:val="28"/>
              </w:rPr>
              <w:t>,</w:t>
            </w:r>
          </w:p>
          <w:p w14:paraId="6462C093" w14:textId="77777777" w:rsidR="005C3EC9" w:rsidRPr="00FC5D8F" w:rsidRDefault="005C3EC9" w:rsidP="00F21700">
            <w:pPr>
              <w:tabs>
                <w:tab w:val="center" w:pos="778"/>
              </w:tabs>
              <w:autoSpaceDE w:val="0"/>
              <w:autoSpaceDN w:val="0"/>
              <w:adjustRightInd w:val="0"/>
              <w:ind w:firstLine="0"/>
              <w:jc w:val="center"/>
              <w:rPr>
                <w:rFonts w:cs="TimesNewRoman"/>
                <w:szCs w:val="28"/>
              </w:rPr>
            </w:pPr>
            <w:r w:rsidRPr="00FC5D8F">
              <w:rPr>
                <w:szCs w:val="28"/>
              </w:rPr>
              <w:t>%</w:t>
            </w:r>
          </w:p>
        </w:tc>
        <w:tc>
          <w:tcPr>
            <w:tcW w:w="3020" w:type="dxa"/>
          </w:tcPr>
          <w:p w14:paraId="6AD3F66C"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Производительность</w:t>
            </w:r>
          </w:p>
          <w:p w14:paraId="25D36720"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труда</w:t>
            </w:r>
            <w:r w:rsidRPr="00FC5D8F">
              <w:rPr>
                <w:szCs w:val="28"/>
              </w:rPr>
              <w:t xml:space="preserve">, </w:t>
            </w:r>
            <w:r w:rsidRPr="00FC5D8F">
              <w:rPr>
                <w:rFonts w:cs="TimesNewRoman"/>
                <w:szCs w:val="28"/>
              </w:rPr>
              <w:t>млн. руб.</w:t>
            </w:r>
            <w:r w:rsidRPr="00FC5D8F">
              <w:rPr>
                <w:szCs w:val="28"/>
              </w:rPr>
              <w:t>/</w:t>
            </w:r>
            <w:r w:rsidRPr="00FC5D8F">
              <w:rPr>
                <w:rFonts w:cs="TimesNewRoman"/>
                <w:szCs w:val="28"/>
              </w:rPr>
              <w:t>чел</w:t>
            </w:r>
          </w:p>
          <w:p w14:paraId="675E05EE" w14:textId="77777777" w:rsidR="005C3EC9" w:rsidRPr="00FC5D8F" w:rsidRDefault="005C3EC9" w:rsidP="00F21700">
            <w:pPr>
              <w:autoSpaceDE w:val="0"/>
              <w:autoSpaceDN w:val="0"/>
              <w:adjustRightInd w:val="0"/>
              <w:ind w:firstLine="0"/>
              <w:jc w:val="center"/>
              <w:rPr>
                <w:rFonts w:cs="TimesNewRoman"/>
                <w:szCs w:val="28"/>
              </w:rPr>
            </w:pPr>
          </w:p>
        </w:tc>
        <w:tc>
          <w:tcPr>
            <w:tcW w:w="3280" w:type="dxa"/>
          </w:tcPr>
          <w:p w14:paraId="75F7617E"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Уровень организации управления производством</w:t>
            </w:r>
          </w:p>
        </w:tc>
      </w:tr>
      <w:tr w:rsidR="005C3EC9" w:rsidRPr="00FC5D8F" w14:paraId="2E7E374C" w14:textId="77777777" w:rsidTr="00F21700">
        <w:tc>
          <w:tcPr>
            <w:tcW w:w="828" w:type="dxa"/>
          </w:tcPr>
          <w:p w14:paraId="649841BE"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1</w:t>
            </w:r>
          </w:p>
        </w:tc>
        <w:tc>
          <w:tcPr>
            <w:tcW w:w="2520" w:type="dxa"/>
          </w:tcPr>
          <w:p w14:paraId="75C0B3A1"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3,3</w:t>
            </w:r>
          </w:p>
        </w:tc>
        <w:tc>
          <w:tcPr>
            <w:tcW w:w="3020" w:type="dxa"/>
          </w:tcPr>
          <w:p w14:paraId="1F45A6CA"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2,3</w:t>
            </w:r>
          </w:p>
        </w:tc>
        <w:tc>
          <w:tcPr>
            <w:tcW w:w="3280" w:type="dxa"/>
          </w:tcPr>
          <w:p w14:paraId="3C445558"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Низкий</w:t>
            </w:r>
          </w:p>
        </w:tc>
      </w:tr>
      <w:tr w:rsidR="005C3EC9" w:rsidRPr="00FC5D8F" w14:paraId="0D9E99B9" w14:textId="77777777" w:rsidTr="00F21700">
        <w:tc>
          <w:tcPr>
            <w:tcW w:w="828" w:type="dxa"/>
          </w:tcPr>
          <w:p w14:paraId="18F999B5"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2</w:t>
            </w:r>
          </w:p>
        </w:tc>
        <w:tc>
          <w:tcPr>
            <w:tcW w:w="2520" w:type="dxa"/>
          </w:tcPr>
          <w:p w14:paraId="2251CF8C"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19,2</w:t>
            </w:r>
          </w:p>
        </w:tc>
        <w:tc>
          <w:tcPr>
            <w:tcW w:w="3020" w:type="dxa"/>
          </w:tcPr>
          <w:p w14:paraId="60684ED5"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30,2</w:t>
            </w:r>
          </w:p>
        </w:tc>
        <w:tc>
          <w:tcPr>
            <w:tcW w:w="3280" w:type="dxa"/>
          </w:tcPr>
          <w:p w14:paraId="571E91EB"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Высокий</w:t>
            </w:r>
          </w:p>
        </w:tc>
      </w:tr>
      <w:tr w:rsidR="005C3EC9" w:rsidRPr="00FC5D8F" w14:paraId="4CA4128F" w14:textId="77777777" w:rsidTr="00F21700">
        <w:tc>
          <w:tcPr>
            <w:tcW w:w="828" w:type="dxa"/>
          </w:tcPr>
          <w:p w14:paraId="5FCD5EC4"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3</w:t>
            </w:r>
          </w:p>
        </w:tc>
        <w:tc>
          <w:tcPr>
            <w:tcW w:w="2520" w:type="dxa"/>
          </w:tcPr>
          <w:p w14:paraId="7BB94366"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17,3</w:t>
            </w:r>
          </w:p>
        </w:tc>
        <w:tc>
          <w:tcPr>
            <w:tcW w:w="3020" w:type="dxa"/>
          </w:tcPr>
          <w:p w14:paraId="26A291AE"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45,1</w:t>
            </w:r>
          </w:p>
        </w:tc>
        <w:tc>
          <w:tcPr>
            <w:tcW w:w="3280" w:type="dxa"/>
          </w:tcPr>
          <w:p w14:paraId="37876B36"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Высокий</w:t>
            </w:r>
          </w:p>
        </w:tc>
      </w:tr>
      <w:tr w:rsidR="005C3EC9" w:rsidRPr="00FC5D8F" w14:paraId="0C6AC4A6" w14:textId="77777777" w:rsidTr="00F21700">
        <w:tc>
          <w:tcPr>
            <w:tcW w:w="828" w:type="dxa"/>
          </w:tcPr>
          <w:p w14:paraId="2598DEE6"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4</w:t>
            </w:r>
          </w:p>
        </w:tc>
        <w:tc>
          <w:tcPr>
            <w:tcW w:w="2520" w:type="dxa"/>
          </w:tcPr>
          <w:p w14:paraId="1A3F7C3B"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15,4</w:t>
            </w:r>
          </w:p>
        </w:tc>
        <w:tc>
          <w:tcPr>
            <w:tcW w:w="3020" w:type="dxa"/>
          </w:tcPr>
          <w:p w14:paraId="5448613B"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46,4</w:t>
            </w:r>
          </w:p>
        </w:tc>
        <w:tc>
          <w:tcPr>
            <w:tcW w:w="3280" w:type="dxa"/>
          </w:tcPr>
          <w:p w14:paraId="33C1AC65"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высокий</w:t>
            </w:r>
          </w:p>
        </w:tc>
      </w:tr>
      <w:tr w:rsidR="005C3EC9" w:rsidRPr="00FC5D8F" w14:paraId="0B06ED82" w14:textId="77777777" w:rsidTr="00F21700">
        <w:tc>
          <w:tcPr>
            <w:tcW w:w="828" w:type="dxa"/>
          </w:tcPr>
          <w:p w14:paraId="78941E47"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5</w:t>
            </w:r>
          </w:p>
        </w:tc>
        <w:tc>
          <w:tcPr>
            <w:tcW w:w="2520" w:type="dxa"/>
          </w:tcPr>
          <w:p w14:paraId="2F19B866"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6,6</w:t>
            </w:r>
          </w:p>
        </w:tc>
        <w:tc>
          <w:tcPr>
            <w:tcW w:w="3020" w:type="dxa"/>
          </w:tcPr>
          <w:p w14:paraId="6BB57612"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2,1</w:t>
            </w:r>
          </w:p>
        </w:tc>
        <w:tc>
          <w:tcPr>
            <w:tcW w:w="3280" w:type="dxa"/>
          </w:tcPr>
          <w:p w14:paraId="1AD07932"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низкий</w:t>
            </w:r>
          </w:p>
        </w:tc>
      </w:tr>
      <w:tr w:rsidR="005C3EC9" w:rsidRPr="00FC5D8F" w14:paraId="0BCECDFD" w14:textId="77777777" w:rsidTr="00F21700">
        <w:tc>
          <w:tcPr>
            <w:tcW w:w="828" w:type="dxa"/>
          </w:tcPr>
          <w:p w14:paraId="29B4EA11"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6</w:t>
            </w:r>
          </w:p>
        </w:tc>
        <w:tc>
          <w:tcPr>
            <w:tcW w:w="2520" w:type="dxa"/>
          </w:tcPr>
          <w:p w14:paraId="516CE61F"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8,0</w:t>
            </w:r>
          </w:p>
        </w:tc>
        <w:tc>
          <w:tcPr>
            <w:tcW w:w="3020" w:type="dxa"/>
          </w:tcPr>
          <w:p w14:paraId="47B5A611"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1,4</w:t>
            </w:r>
          </w:p>
        </w:tc>
        <w:tc>
          <w:tcPr>
            <w:tcW w:w="3280" w:type="dxa"/>
          </w:tcPr>
          <w:p w14:paraId="25A6FFD5"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низкий</w:t>
            </w:r>
          </w:p>
        </w:tc>
      </w:tr>
      <w:tr w:rsidR="005C3EC9" w:rsidRPr="00FC5D8F" w14:paraId="63ABB829" w14:textId="77777777" w:rsidTr="00F21700">
        <w:tc>
          <w:tcPr>
            <w:tcW w:w="828" w:type="dxa"/>
          </w:tcPr>
          <w:p w14:paraId="75697EEC"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7</w:t>
            </w:r>
          </w:p>
        </w:tc>
        <w:tc>
          <w:tcPr>
            <w:tcW w:w="2520" w:type="dxa"/>
          </w:tcPr>
          <w:p w14:paraId="08676C5C"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9,7</w:t>
            </w:r>
          </w:p>
        </w:tc>
        <w:tc>
          <w:tcPr>
            <w:tcW w:w="3020" w:type="dxa"/>
          </w:tcPr>
          <w:p w14:paraId="0D85EC7A"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5,6</w:t>
            </w:r>
          </w:p>
        </w:tc>
        <w:tc>
          <w:tcPr>
            <w:tcW w:w="3280" w:type="dxa"/>
          </w:tcPr>
          <w:p w14:paraId="22762D10"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низкий</w:t>
            </w:r>
          </w:p>
        </w:tc>
      </w:tr>
      <w:tr w:rsidR="005C3EC9" w:rsidRPr="00FC5D8F" w14:paraId="1CD2CA2E" w14:textId="77777777" w:rsidTr="00F21700">
        <w:tc>
          <w:tcPr>
            <w:tcW w:w="828" w:type="dxa"/>
          </w:tcPr>
          <w:p w14:paraId="44B0A208"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8</w:t>
            </w:r>
          </w:p>
        </w:tc>
        <w:tc>
          <w:tcPr>
            <w:tcW w:w="2520" w:type="dxa"/>
          </w:tcPr>
          <w:p w14:paraId="74C90B46"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9,1</w:t>
            </w:r>
          </w:p>
        </w:tc>
        <w:tc>
          <w:tcPr>
            <w:tcW w:w="3020" w:type="dxa"/>
          </w:tcPr>
          <w:p w14:paraId="58E5BC6F"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8,4</w:t>
            </w:r>
          </w:p>
        </w:tc>
        <w:tc>
          <w:tcPr>
            <w:tcW w:w="3280" w:type="dxa"/>
          </w:tcPr>
          <w:p w14:paraId="24CF04DE"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низкий</w:t>
            </w:r>
          </w:p>
        </w:tc>
      </w:tr>
      <w:tr w:rsidR="005C3EC9" w:rsidRPr="00FC5D8F" w14:paraId="30806009" w14:textId="77777777" w:rsidTr="00F21700">
        <w:tc>
          <w:tcPr>
            <w:tcW w:w="828" w:type="dxa"/>
          </w:tcPr>
          <w:p w14:paraId="2B2B7304"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9</w:t>
            </w:r>
          </w:p>
        </w:tc>
        <w:tc>
          <w:tcPr>
            <w:tcW w:w="2520" w:type="dxa"/>
          </w:tcPr>
          <w:p w14:paraId="6C7E5DE0"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6,5</w:t>
            </w:r>
          </w:p>
        </w:tc>
        <w:tc>
          <w:tcPr>
            <w:tcW w:w="3020" w:type="dxa"/>
          </w:tcPr>
          <w:p w14:paraId="14D92B74"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3,5</w:t>
            </w:r>
          </w:p>
        </w:tc>
        <w:tc>
          <w:tcPr>
            <w:tcW w:w="3280" w:type="dxa"/>
          </w:tcPr>
          <w:p w14:paraId="3E93AA19"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низкий</w:t>
            </w:r>
          </w:p>
        </w:tc>
      </w:tr>
      <w:tr w:rsidR="005C3EC9" w:rsidRPr="00FC5D8F" w14:paraId="46681006" w14:textId="77777777" w:rsidTr="00F21700">
        <w:tc>
          <w:tcPr>
            <w:tcW w:w="828" w:type="dxa"/>
          </w:tcPr>
          <w:p w14:paraId="5D369756"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10</w:t>
            </w:r>
          </w:p>
        </w:tc>
        <w:tc>
          <w:tcPr>
            <w:tcW w:w="2520" w:type="dxa"/>
          </w:tcPr>
          <w:p w14:paraId="27657983"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14,6</w:t>
            </w:r>
          </w:p>
        </w:tc>
        <w:tc>
          <w:tcPr>
            <w:tcW w:w="3020" w:type="dxa"/>
          </w:tcPr>
          <w:p w14:paraId="693E76FD"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34,5</w:t>
            </w:r>
          </w:p>
        </w:tc>
        <w:tc>
          <w:tcPr>
            <w:tcW w:w="3280" w:type="dxa"/>
          </w:tcPr>
          <w:p w14:paraId="2511ECB4" w14:textId="77777777" w:rsidR="005C3EC9" w:rsidRPr="00FC5D8F" w:rsidRDefault="005C3EC9" w:rsidP="00F21700">
            <w:pPr>
              <w:autoSpaceDE w:val="0"/>
              <w:autoSpaceDN w:val="0"/>
              <w:adjustRightInd w:val="0"/>
              <w:ind w:firstLine="0"/>
              <w:jc w:val="center"/>
              <w:rPr>
                <w:rFonts w:cs="TimesNewRoman"/>
                <w:szCs w:val="28"/>
              </w:rPr>
            </w:pPr>
            <w:r w:rsidRPr="00FC5D8F">
              <w:rPr>
                <w:rFonts w:cs="TimesNewRoman"/>
                <w:szCs w:val="28"/>
              </w:rPr>
              <w:t>высокий</w:t>
            </w:r>
          </w:p>
        </w:tc>
      </w:tr>
    </w:tbl>
    <w:p w14:paraId="2FC17F8B" w14:textId="77777777" w:rsidR="006353F4" w:rsidRDefault="006353F4" w:rsidP="005C3EC9">
      <w:pPr>
        <w:rPr>
          <w:szCs w:val="28"/>
        </w:rPr>
      </w:pPr>
    </w:p>
    <w:p w14:paraId="0A4F7224" w14:textId="77777777" w:rsidR="006353F4" w:rsidRDefault="006353F4">
      <w:pPr>
        <w:spacing w:line="240" w:lineRule="auto"/>
        <w:ind w:firstLine="0"/>
        <w:jc w:val="left"/>
        <w:rPr>
          <w:szCs w:val="28"/>
        </w:rPr>
      </w:pPr>
      <w:r>
        <w:rPr>
          <w:szCs w:val="28"/>
        </w:rPr>
        <w:br w:type="page"/>
      </w:r>
    </w:p>
    <w:p w14:paraId="31AF1B91" w14:textId="77777777" w:rsidR="006353F4" w:rsidRPr="0041658D" w:rsidRDefault="006353F4" w:rsidP="00233DAD">
      <w:pPr>
        <w:pStyle w:val="10"/>
      </w:pPr>
      <w:r w:rsidRPr="006353F4">
        <w:rPr>
          <w:bCs/>
        </w:rPr>
        <w:lastRenderedPageBreak/>
        <w:t>Приложение Ж</w:t>
      </w:r>
      <w:r w:rsidRPr="006353F4">
        <w:rPr>
          <w:bCs/>
        </w:rPr>
        <w:br/>
      </w:r>
      <w:r w:rsidRPr="0041658D">
        <w:t>Форма отзыва руководителя ВКР</w:t>
      </w:r>
    </w:p>
    <w:p w14:paraId="5AE48A43" w14:textId="77777777" w:rsidR="006353F4" w:rsidRPr="00DD2FD1" w:rsidRDefault="006353F4" w:rsidP="006353F4"/>
    <w:p w14:paraId="060E53FA" w14:textId="77777777" w:rsidR="006353F4" w:rsidRPr="00F32783" w:rsidRDefault="006353F4" w:rsidP="006353F4">
      <w:pPr>
        <w:tabs>
          <w:tab w:val="right" w:pos="9498"/>
        </w:tabs>
        <w:spacing w:line="240" w:lineRule="auto"/>
        <w:ind w:firstLine="0"/>
        <w:jc w:val="center"/>
        <w:rPr>
          <w:szCs w:val="28"/>
        </w:rPr>
      </w:pPr>
      <w:r w:rsidRPr="00F32783">
        <w:rPr>
          <w:szCs w:val="28"/>
        </w:rPr>
        <w:t>ЧОУ ВО «Казанский инновационный университет</w:t>
      </w:r>
    </w:p>
    <w:p w14:paraId="7D3D6E17" w14:textId="77777777" w:rsidR="006353F4" w:rsidRDefault="006353F4" w:rsidP="006353F4">
      <w:pPr>
        <w:tabs>
          <w:tab w:val="right" w:pos="9498"/>
        </w:tabs>
        <w:spacing w:line="240" w:lineRule="auto"/>
        <w:ind w:firstLine="0"/>
        <w:jc w:val="center"/>
        <w:rPr>
          <w:szCs w:val="28"/>
        </w:rPr>
      </w:pPr>
      <w:r w:rsidRPr="00F32783">
        <w:rPr>
          <w:szCs w:val="28"/>
        </w:rPr>
        <w:t xml:space="preserve">имени В.Г. </w:t>
      </w:r>
      <w:proofErr w:type="spellStart"/>
      <w:r w:rsidRPr="00F32783">
        <w:rPr>
          <w:szCs w:val="28"/>
        </w:rPr>
        <w:t>Тимирясова</w:t>
      </w:r>
      <w:proofErr w:type="spellEnd"/>
      <w:r w:rsidRPr="00F32783">
        <w:rPr>
          <w:szCs w:val="28"/>
        </w:rPr>
        <w:t>»</w:t>
      </w:r>
    </w:p>
    <w:p w14:paraId="50F40DEB" w14:textId="77777777" w:rsidR="006353F4" w:rsidRPr="00F32783" w:rsidRDefault="006353F4" w:rsidP="006353F4">
      <w:pPr>
        <w:tabs>
          <w:tab w:val="right" w:pos="9498"/>
        </w:tabs>
        <w:spacing w:line="240" w:lineRule="auto"/>
        <w:ind w:firstLine="0"/>
        <w:jc w:val="center"/>
        <w:rPr>
          <w:szCs w:val="28"/>
        </w:rPr>
      </w:pPr>
    </w:p>
    <w:p w14:paraId="44BC20E7" w14:textId="77777777" w:rsidR="006353F4" w:rsidRPr="00EA4EE7" w:rsidRDefault="006353F4" w:rsidP="006353F4">
      <w:pPr>
        <w:pStyle w:val="a4"/>
        <w:jc w:val="center"/>
        <w:rPr>
          <w:b/>
          <w:szCs w:val="28"/>
        </w:rPr>
      </w:pPr>
      <w:r w:rsidRPr="00EA4EE7">
        <w:rPr>
          <w:b/>
          <w:szCs w:val="28"/>
        </w:rPr>
        <w:t>ОТЗЫВ</w:t>
      </w:r>
    </w:p>
    <w:p w14:paraId="30FE1E84" w14:textId="77777777" w:rsidR="006353F4" w:rsidRPr="00EA4EE7" w:rsidRDefault="006353F4" w:rsidP="006353F4">
      <w:pPr>
        <w:pStyle w:val="a4"/>
        <w:jc w:val="center"/>
        <w:rPr>
          <w:szCs w:val="28"/>
        </w:rPr>
      </w:pPr>
      <w:r w:rsidRPr="00EA4EE7">
        <w:rPr>
          <w:szCs w:val="28"/>
        </w:rPr>
        <w:t>на выпускную квалификационную  работу</w:t>
      </w:r>
    </w:p>
    <w:p w14:paraId="7E147E4D" w14:textId="77777777" w:rsidR="006353F4" w:rsidRPr="00EA4EE7" w:rsidRDefault="006353F4" w:rsidP="006353F4">
      <w:pPr>
        <w:pStyle w:val="a4"/>
        <w:ind w:firstLine="0"/>
      </w:pPr>
      <w:r w:rsidRPr="00EA4EE7">
        <w:t>обучающегося</w:t>
      </w:r>
      <w:r>
        <w:t xml:space="preserve"> _</w:t>
      </w:r>
      <w:r w:rsidRPr="00EA4EE7">
        <w:t>___________________________________________________</w:t>
      </w:r>
      <w:r>
        <w:t>___</w:t>
      </w:r>
    </w:p>
    <w:p w14:paraId="361722B9" w14:textId="77777777" w:rsidR="006353F4" w:rsidRPr="00EA4EE7" w:rsidRDefault="006353F4" w:rsidP="006353F4">
      <w:pPr>
        <w:pStyle w:val="a4"/>
        <w:spacing w:line="276" w:lineRule="auto"/>
        <w:ind w:firstLine="0"/>
        <w:jc w:val="center"/>
      </w:pPr>
      <w:r w:rsidRPr="00EA4EE7">
        <w:t>(фамилия, имя, отчество)</w:t>
      </w:r>
    </w:p>
    <w:p w14:paraId="0C7B6538" w14:textId="77777777" w:rsidR="006353F4" w:rsidRPr="005C5B6F" w:rsidRDefault="006353F4" w:rsidP="006353F4">
      <w:pPr>
        <w:pStyle w:val="a4"/>
        <w:ind w:firstLine="0"/>
      </w:pPr>
      <w:r w:rsidRPr="00EA4EE7">
        <w:t xml:space="preserve">группы__________ направление </w:t>
      </w:r>
      <w:r>
        <w:t>подготовки 09</w:t>
      </w:r>
      <w:r w:rsidRPr="005C5B6F">
        <w:t>.03.0</w:t>
      </w:r>
      <w:r>
        <w:t xml:space="preserve">3 Прикладная информатика, </w:t>
      </w:r>
      <w:r w:rsidRPr="005C5B6F">
        <w:t>профиль «</w:t>
      </w:r>
      <w:r>
        <w:t>Прикладная информатика в экономике</w:t>
      </w:r>
      <w:r w:rsidRPr="005C5B6F">
        <w:t>»</w:t>
      </w:r>
    </w:p>
    <w:p w14:paraId="1A1DDB7B" w14:textId="72CE93F9" w:rsidR="006353F4" w:rsidRDefault="006353F4" w:rsidP="006353F4">
      <w:pPr>
        <w:pStyle w:val="a4"/>
        <w:ind w:firstLine="0"/>
      </w:pPr>
      <w:r>
        <w:t xml:space="preserve">Кафедра </w:t>
      </w:r>
      <w:r w:rsidR="00FD6D0F">
        <w:rPr>
          <w:szCs w:val="28"/>
        </w:rPr>
        <w:t>компьютерного моделирования и техносферной безопасности</w:t>
      </w:r>
    </w:p>
    <w:p w14:paraId="3E069D66" w14:textId="77777777" w:rsidR="006353F4" w:rsidRDefault="006353F4" w:rsidP="006353F4">
      <w:pPr>
        <w:pStyle w:val="a4"/>
        <w:ind w:firstLine="0"/>
      </w:pPr>
      <w:r>
        <w:t>Факультет менеджмента и инженерного бизнеса</w:t>
      </w:r>
    </w:p>
    <w:p w14:paraId="437A93D0" w14:textId="77777777" w:rsidR="006353F4" w:rsidRPr="00EA4EE7" w:rsidRDefault="006353F4" w:rsidP="006353F4">
      <w:pPr>
        <w:pStyle w:val="a4"/>
        <w:ind w:firstLine="0"/>
      </w:pPr>
      <w:r w:rsidRPr="00EA4EE7">
        <w:t>На тему ________________________________________</w:t>
      </w:r>
      <w:r>
        <w:t>___________________</w:t>
      </w:r>
    </w:p>
    <w:p w14:paraId="1473F298" w14:textId="77777777" w:rsidR="006353F4" w:rsidRPr="00EA4EE7" w:rsidRDefault="006353F4" w:rsidP="006353F4">
      <w:pPr>
        <w:pStyle w:val="a4"/>
        <w:jc w:val="center"/>
      </w:pPr>
      <w:r w:rsidRPr="00EA4EE7">
        <w:t>(полное название темы согласно приказ</w:t>
      </w:r>
      <w:r>
        <w:t>у</w:t>
      </w:r>
      <w:r w:rsidRPr="00EA4EE7">
        <w:t>)</w:t>
      </w:r>
    </w:p>
    <w:p w14:paraId="77A52294" w14:textId="77777777" w:rsidR="006353F4" w:rsidRPr="00EA4EE7" w:rsidRDefault="006353F4" w:rsidP="006353F4">
      <w:pPr>
        <w:pStyle w:val="a4"/>
        <w:rPr>
          <w:szCs w:val="28"/>
        </w:rPr>
      </w:pPr>
    </w:p>
    <w:p w14:paraId="15C0E4B2" w14:textId="77777777" w:rsidR="006353F4" w:rsidRPr="00EA4EE7" w:rsidRDefault="006353F4" w:rsidP="006353F4">
      <w:pPr>
        <w:pStyle w:val="a4"/>
        <w:jc w:val="center"/>
        <w:rPr>
          <w:b/>
        </w:rPr>
      </w:pPr>
      <w:r w:rsidRPr="00EA4EE7">
        <w:rPr>
          <w:b/>
        </w:rPr>
        <w:t>СОДЕРЖАНИЕ ОТЗЫВА</w:t>
      </w:r>
    </w:p>
    <w:p w14:paraId="1E1F9663" w14:textId="77777777" w:rsidR="006353F4" w:rsidRPr="005C5B6F" w:rsidRDefault="006353F4" w:rsidP="006353F4">
      <w:pPr>
        <w:pStyle w:val="afa"/>
        <w:numPr>
          <w:ilvl w:val="0"/>
          <w:numId w:val="37"/>
        </w:numPr>
        <w:ind w:left="0" w:firstLine="709"/>
      </w:pPr>
      <w:r w:rsidRPr="005C5B6F">
        <w:t>оценка способности обучающегося к логическому мышлению, размышлению и формированию мировоззренческой позиции;</w:t>
      </w:r>
    </w:p>
    <w:p w14:paraId="33F659A5" w14:textId="77777777" w:rsidR="006353F4" w:rsidRPr="005C5B6F" w:rsidRDefault="006353F4" w:rsidP="006353F4">
      <w:pPr>
        <w:pStyle w:val="afa"/>
        <w:numPr>
          <w:ilvl w:val="0"/>
          <w:numId w:val="37"/>
        </w:numPr>
        <w:ind w:left="0" w:firstLine="709"/>
      </w:pPr>
      <w:r w:rsidRPr="005C5B6F">
        <w:t>умение использовать исторический опыт при разработке рекомендаций;</w:t>
      </w:r>
    </w:p>
    <w:p w14:paraId="030909AB" w14:textId="77777777" w:rsidR="006353F4" w:rsidRPr="005C5B6F" w:rsidRDefault="006353F4" w:rsidP="006353F4">
      <w:pPr>
        <w:pStyle w:val="afa"/>
        <w:numPr>
          <w:ilvl w:val="0"/>
          <w:numId w:val="37"/>
        </w:numPr>
        <w:ind w:left="0" w:firstLine="709"/>
      </w:pPr>
      <w:r w:rsidRPr="005C5B6F">
        <w:t>оценка способности к коллективной работе, проявления толерантности;</w:t>
      </w:r>
    </w:p>
    <w:p w14:paraId="1C35B92E" w14:textId="77777777" w:rsidR="006353F4" w:rsidRPr="005C5B6F" w:rsidRDefault="006353F4" w:rsidP="006353F4">
      <w:pPr>
        <w:pStyle w:val="afa"/>
        <w:numPr>
          <w:ilvl w:val="0"/>
          <w:numId w:val="37"/>
        </w:numPr>
        <w:ind w:left="0" w:firstLine="709"/>
      </w:pPr>
      <w:r w:rsidRPr="005C5B6F">
        <w:t>оценка самостоятельности обучающегося при решении задач выпускной квалификационной работы;</w:t>
      </w:r>
    </w:p>
    <w:p w14:paraId="7E644844" w14:textId="77777777" w:rsidR="006353F4" w:rsidRPr="005C5B6F" w:rsidRDefault="006353F4" w:rsidP="006353F4">
      <w:pPr>
        <w:pStyle w:val="afa"/>
        <w:numPr>
          <w:ilvl w:val="0"/>
          <w:numId w:val="37"/>
        </w:numPr>
        <w:ind w:left="0" w:firstLine="709"/>
      </w:pPr>
      <w:r w:rsidRPr="005C5B6F">
        <w:t>владение методами сбора, хранения и обработки информации, применяемыми в сфере профессиональной деятельности обучающегося;</w:t>
      </w:r>
    </w:p>
    <w:p w14:paraId="155B80AD" w14:textId="77777777" w:rsidR="006353F4" w:rsidRPr="005C5B6F" w:rsidRDefault="006353F4" w:rsidP="006353F4">
      <w:pPr>
        <w:pStyle w:val="afa"/>
        <w:numPr>
          <w:ilvl w:val="0"/>
          <w:numId w:val="37"/>
        </w:numPr>
        <w:ind w:left="0" w:firstLine="709"/>
      </w:pPr>
      <w:r w:rsidRPr="005C5B6F">
        <w:t>владение применяемыми в сфере профессиональной деятельности обучающегося компьютерными средствами с учетом требований информационной безопасности;</w:t>
      </w:r>
    </w:p>
    <w:p w14:paraId="59C03CE6" w14:textId="77777777" w:rsidR="006353F4" w:rsidRPr="005C5B6F" w:rsidRDefault="006353F4" w:rsidP="006353F4">
      <w:pPr>
        <w:pStyle w:val="afa"/>
        <w:numPr>
          <w:ilvl w:val="0"/>
          <w:numId w:val="37"/>
        </w:numPr>
        <w:ind w:left="0" w:firstLine="709"/>
      </w:pPr>
      <w:r w:rsidRPr="005C5B6F">
        <w:t xml:space="preserve">оценка подготовленности обучающегося, инициативности, ответственности; </w:t>
      </w:r>
    </w:p>
    <w:p w14:paraId="4ADDF350" w14:textId="77777777" w:rsidR="006353F4" w:rsidRPr="005C5B6F" w:rsidRDefault="006353F4" w:rsidP="006353F4">
      <w:pPr>
        <w:pStyle w:val="afa"/>
        <w:numPr>
          <w:ilvl w:val="0"/>
          <w:numId w:val="37"/>
        </w:numPr>
        <w:ind w:left="0" w:firstLine="709"/>
      </w:pPr>
      <w:r w:rsidRPr="005C5B6F">
        <w:t>обоснование актуальности темы;</w:t>
      </w:r>
    </w:p>
    <w:p w14:paraId="7B9A57B4" w14:textId="77777777" w:rsidR="006353F4" w:rsidRPr="005C5B6F" w:rsidRDefault="006353F4" w:rsidP="006353F4">
      <w:pPr>
        <w:pStyle w:val="afa"/>
        <w:numPr>
          <w:ilvl w:val="0"/>
          <w:numId w:val="37"/>
        </w:numPr>
        <w:ind w:left="0" w:firstLine="709"/>
      </w:pPr>
      <w:r w:rsidRPr="005C5B6F">
        <w:t xml:space="preserve">особенности выбранных материалов и полученных решений (новизна используемых методов, оригинальность поставленных задач, уровень </w:t>
      </w:r>
      <w:r w:rsidRPr="005C5B6F">
        <w:lastRenderedPageBreak/>
        <w:t>исследовательской части);</w:t>
      </w:r>
    </w:p>
    <w:p w14:paraId="6D373814" w14:textId="77777777" w:rsidR="006353F4" w:rsidRPr="00EA4EE7" w:rsidRDefault="006353F4" w:rsidP="006353F4">
      <w:pPr>
        <w:pStyle w:val="afa"/>
        <w:numPr>
          <w:ilvl w:val="0"/>
          <w:numId w:val="37"/>
        </w:numPr>
        <w:ind w:left="0" w:firstLine="709"/>
      </w:pPr>
      <w:r w:rsidRPr="00EA4EE7">
        <w:t>соответствие работы заданию;</w:t>
      </w:r>
    </w:p>
    <w:p w14:paraId="092A3DCB" w14:textId="77777777" w:rsidR="006353F4" w:rsidRPr="00EA4EE7" w:rsidRDefault="006353F4" w:rsidP="006353F4">
      <w:pPr>
        <w:pStyle w:val="afa"/>
        <w:numPr>
          <w:ilvl w:val="0"/>
          <w:numId w:val="37"/>
        </w:numPr>
        <w:ind w:left="0" w:firstLine="709"/>
      </w:pPr>
      <w:r w:rsidRPr="00EA4EE7">
        <w:t>достоинства выпускной квалификационной  работы;</w:t>
      </w:r>
    </w:p>
    <w:p w14:paraId="53A6B86F" w14:textId="77777777" w:rsidR="006353F4" w:rsidRPr="00EA4EE7" w:rsidRDefault="006353F4" w:rsidP="006353F4">
      <w:pPr>
        <w:pStyle w:val="afa"/>
        <w:numPr>
          <w:ilvl w:val="0"/>
          <w:numId w:val="37"/>
        </w:numPr>
        <w:ind w:left="0" w:firstLine="709"/>
      </w:pPr>
      <w:r w:rsidRPr="00EA4EE7">
        <w:t>умение анализировать и прогнозировать состояние и динамику объектов исследования с использованием методов и средств анализа и прогноза;</w:t>
      </w:r>
    </w:p>
    <w:p w14:paraId="6174B009" w14:textId="77777777" w:rsidR="006353F4" w:rsidRPr="00EA4EE7" w:rsidRDefault="006353F4" w:rsidP="006353F4">
      <w:pPr>
        <w:pStyle w:val="afa"/>
        <w:numPr>
          <w:ilvl w:val="0"/>
          <w:numId w:val="37"/>
        </w:numPr>
        <w:ind w:left="0" w:firstLine="709"/>
      </w:pPr>
      <w:r w:rsidRPr="00EA4EE7">
        <w:t>оценка полученных в ходе выполнения ВКР результатов;</w:t>
      </w:r>
    </w:p>
    <w:p w14:paraId="16672186" w14:textId="77777777" w:rsidR="006353F4" w:rsidRPr="00EA4EE7" w:rsidRDefault="006353F4" w:rsidP="006353F4">
      <w:pPr>
        <w:pStyle w:val="afa"/>
        <w:numPr>
          <w:ilvl w:val="0"/>
          <w:numId w:val="37"/>
        </w:numPr>
        <w:ind w:left="0" w:firstLine="709"/>
      </w:pPr>
      <w:r w:rsidRPr="00EA4EE7">
        <w:t>обоснование выводов и предложений обучающегося.</w:t>
      </w:r>
    </w:p>
    <w:p w14:paraId="4309BA3D" w14:textId="77777777" w:rsidR="006353F4" w:rsidRPr="00EA4EE7" w:rsidRDefault="006353F4" w:rsidP="006353F4">
      <w:pPr>
        <w:pStyle w:val="afa"/>
        <w:numPr>
          <w:ilvl w:val="0"/>
          <w:numId w:val="37"/>
        </w:numPr>
        <w:ind w:left="0" w:firstLine="709"/>
      </w:pPr>
      <w:r w:rsidRPr="00EA4EE7">
        <w:t>практическая ценность выпускной квалификационной  работы;</w:t>
      </w:r>
    </w:p>
    <w:p w14:paraId="6E80F2BD" w14:textId="77777777" w:rsidR="006353F4" w:rsidRPr="00EA4EE7" w:rsidRDefault="006353F4" w:rsidP="006353F4">
      <w:pPr>
        <w:pStyle w:val="afa"/>
        <w:numPr>
          <w:ilvl w:val="0"/>
          <w:numId w:val="37"/>
        </w:numPr>
        <w:ind w:left="0" w:firstLine="709"/>
      </w:pPr>
      <w:r w:rsidRPr="00EA4EE7">
        <w:t>наличие заимствований;</w:t>
      </w:r>
    </w:p>
    <w:p w14:paraId="7B07FBFD" w14:textId="77777777" w:rsidR="006353F4" w:rsidRPr="00EA4EE7" w:rsidRDefault="006353F4" w:rsidP="006353F4">
      <w:pPr>
        <w:pStyle w:val="afa"/>
        <w:numPr>
          <w:ilvl w:val="0"/>
          <w:numId w:val="37"/>
        </w:numPr>
        <w:ind w:left="0" w:firstLine="709"/>
      </w:pPr>
      <w:r w:rsidRPr="00EA4EE7">
        <w:t>умение применять нормы законодательства на практике;</w:t>
      </w:r>
    </w:p>
    <w:p w14:paraId="35C5F5C2" w14:textId="77777777" w:rsidR="006353F4" w:rsidRPr="00EA4EE7" w:rsidRDefault="006353F4" w:rsidP="006353F4">
      <w:pPr>
        <w:pStyle w:val="afa"/>
        <w:numPr>
          <w:ilvl w:val="0"/>
          <w:numId w:val="37"/>
        </w:numPr>
        <w:ind w:left="0" w:firstLine="709"/>
      </w:pPr>
      <w:r w:rsidRPr="00EA4EE7">
        <w:t>умение обучающегося работать с литературными источниками, справочниками и ясно и четко излагать материал;</w:t>
      </w:r>
    </w:p>
    <w:p w14:paraId="6409B7DF" w14:textId="77777777" w:rsidR="006353F4" w:rsidRPr="00EA4EE7" w:rsidRDefault="006353F4" w:rsidP="006353F4">
      <w:pPr>
        <w:pStyle w:val="afa"/>
        <w:numPr>
          <w:ilvl w:val="0"/>
          <w:numId w:val="37"/>
        </w:numPr>
        <w:ind w:left="0" w:firstLine="709"/>
      </w:pPr>
      <w:r w:rsidRPr="00EA4EE7">
        <w:t>соответствие работы установленн</w:t>
      </w:r>
      <w:r>
        <w:t>ым требованиям к оформлению.</w:t>
      </w:r>
    </w:p>
    <w:p w14:paraId="007DCDA8" w14:textId="77777777" w:rsidR="006353F4" w:rsidRPr="00EA4EE7" w:rsidRDefault="006353F4" w:rsidP="006353F4"/>
    <w:p w14:paraId="329B4915" w14:textId="77777777" w:rsidR="006353F4" w:rsidRPr="00EA4EE7" w:rsidRDefault="006353F4" w:rsidP="006353F4">
      <w:r w:rsidRPr="00EA4EE7">
        <w:t>Рекомендуемая оценка __________________</w:t>
      </w:r>
      <w:r>
        <w:t>.</w:t>
      </w:r>
    </w:p>
    <w:p w14:paraId="0A0E25DA" w14:textId="77777777" w:rsidR="006353F4" w:rsidRDefault="006353F4" w:rsidP="006353F4">
      <w:r w:rsidRPr="00EA4EE7">
        <w:t>Данная  работа _____________________________ предъявляемым</w:t>
      </w:r>
    </w:p>
    <w:p w14:paraId="2AAA7C35" w14:textId="77777777" w:rsidR="006353F4" w:rsidRPr="00C479CA" w:rsidRDefault="006353F4" w:rsidP="006353F4">
      <w:pPr>
        <w:jc w:val="center"/>
        <w:rPr>
          <w:sz w:val="24"/>
        </w:rPr>
      </w:pPr>
      <w:r w:rsidRPr="00C479CA">
        <w:rPr>
          <w:sz w:val="24"/>
        </w:rPr>
        <w:t>(соответствует/не соответствует)</w:t>
      </w:r>
    </w:p>
    <w:p w14:paraId="568EE095" w14:textId="77777777" w:rsidR="006353F4" w:rsidRDefault="006353F4" w:rsidP="006353F4">
      <w:pPr>
        <w:ind w:firstLine="0"/>
      </w:pPr>
      <w:r w:rsidRPr="00EA4EE7">
        <w:t>требованиям и________________________ к публичной защите.</w:t>
      </w:r>
    </w:p>
    <w:p w14:paraId="00D9AAAE" w14:textId="77777777" w:rsidR="006353F4" w:rsidRPr="00C479CA" w:rsidRDefault="006353F4" w:rsidP="006353F4">
      <w:pPr>
        <w:ind w:left="2268" w:firstLine="0"/>
        <w:jc w:val="left"/>
        <w:rPr>
          <w:sz w:val="24"/>
        </w:rPr>
      </w:pPr>
      <w:r w:rsidRPr="00C479CA">
        <w:rPr>
          <w:sz w:val="24"/>
        </w:rPr>
        <w:t>(допущена/ не допущена)</w:t>
      </w:r>
    </w:p>
    <w:p w14:paraId="450EA2D7" w14:textId="77777777" w:rsidR="006353F4" w:rsidRPr="00C479CA" w:rsidRDefault="006353F4" w:rsidP="006353F4">
      <w:pPr>
        <w:ind w:firstLine="0"/>
      </w:pPr>
    </w:p>
    <w:p w14:paraId="3279B343" w14:textId="77777777" w:rsidR="006353F4" w:rsidRPr="00EA4EE7" w:rsidRDefault="006353F4" w:rsidP="006353F4">
      <w:pPr>
        <w:ind w:firstLine="0"/>
      </w:pPr>
      <w:r>
        <w:t>Р</w:t>
      </w:r>
      <w:r w:rsidRPr="00EA4EE7">
        <w:t xml:space="preserve">уководитель </w:t>
      </w:r>
      <w:r>
        <w:t>ВКР</w:t>
      </w:r>
      <w:r w:rsidRPr="00EA4EE7">
        <w:t xml:space="preserve">  ____________________ /_______________________/</w:t>
      </w:r>
    </w:p>
    <w:p w14:paraId="3DD355C9" w14:textId="77777777" w:rsidR="006353F4" w:rsidRPr="00EA4EE7" w:rsidRDefault="006353F4" w:rsidP="006353F4">
      <w:pPr>
        <w:ind w:firstLine="0"/>
      </w:pPr>
    </w:p>
    <w:p w14:paraId="1A81F0B1" w14:textId="77777777" w:rsidR="006353F4" w:rsidRDefault="006353F4" w:rsidP="006353F4">
      <w:pPr>
        <w:ind w:firstLine="0"/>
      </w:pPr>
    </w:p>
    <w:p w14:paraId="5A441993" w14:textId="77777777" w:rsidR="006353F4" w:rsidRPr="00EA4EE7" w:rsidRDefault="006353F4" w:rsidP="006353F4">
      <w:pPr>
        <w:ind w:firstLine="0"/>
      </w:pPr>
      <w:r w:rsidRPr="00EA4EE7">
        <w:t>Ознакомлен ____________________________ /_________________________/</w:t>
      </w:r>
    </w:p>
    <w:p w14:paraId="27FFC65A" w14:textId="77777777" w:rsidR="006353F4" w:rsidRPr="00C479CA" w:rsidRDefault="006353F4" w:rsidP="006353F4">
      <w:pPr>
        <w:ind w:left="1843" w:firstLine="0"/>
        <w:jc w:val="left"/>
      </w:pPr>
      <w:r w:rsidRPr="00C479CA">
        <w:t>(Ф.И.О. обучающегося)                            (подпись)</w:t>
      </w:r>
    </w:p>
    <w:p w14:paraId="717AAFBA" w14:textId="77777777" w:rsidR="005C3EC9" w:rsidRPr="00FC5D8F" w:rsidRDefault="005C3EC9" w:rsidP="005C3EC9">
      <w:pPr>
        <w:rPr>
          <w:szCs w:val="28"/>
        </w:rPr>
      </w:pPr>
    </w:p>
    <w:sectPr w:rsidR="005C3EC9" w:rsidRPr="00FC5D8F" w:rsidSect="005A0ACA">
      <w:headerReference w:type="default" r:id="rId17"/>
      <w:pgSz w:w="11907" w:h="16840" w:code="9"/>
      <w:pgMar w:top="1134" w:right="567"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FF7D4" w14:textId="77777777" w:rsidR="006F199B" w:rsidRDefault="006F199B">
      <w:r>
        <w:separator/>
      </w:r>
    </w:p>
  </w:endnote>
  <w:endnote w:type="continuationSeparator" w:id="0">
    <w:p w14:paraId="686D76AD" w14:textId="77777777" w:rsidR="006F199B" w:rsidRDefault="006F1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David">
    <w:charset w:val="B1"/>
    <w:family w:val="swiss"/>
    <w:pitch w:val="variable"/>
    <w:sig w:usb0="00000803" w:usb1="00000000" w:usb2="00000000" w:usb3="00000000" w:csb0="00000021"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TimesNewRomanPSMT">
    <w:altName w:val="MS Mincho"/>
    <w:panose1 w:val="00000000000000000000"/>
    <w:charset w:val="80"/>
    <w:family w:val="auto"/>
    <w:notTrueType/>
    <w:pitch w:val="default"/>
    <w:sig w:usb0="00000201" w:usb1="08070000" w:usb2="00000010" w:usb3="00000000" w:csb0="00020005" w:csb1="00000000"/>
  </w:font>
  <w:font w:name="TimesNewRoman">
    <w:altName w:val="Arial Unicode MS"/>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3A5F" w14:textId="77777777" w:rsidR="006F199B" w:rsidRDefault="006F199B" w:rsidP="00B33E4D">
    <w:pPr>
      <w:pStyle w:val="a8"/>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74869460" w14:textId="77777777" w:rsidR="006F199B" w:rsidRDefault="006F199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CD8A" w14:textId="77777777" w:rsidR="006F199B" w:rsidRPr="000B1173" w:rsidRDefault="006F199B" w:rsidP="000B1173">
    <w:pPr>
      <w:pStyle w:val="a8"/>
      <w:framePr w:wrap="around" w:vAnchor="text" w:hAnchor="margin" w:xAlign="center" w:y="1"/>
      <w:ind w:firstLine="0"/>
      <w:rPr>
        <w:rStyle w:val="a5"/>
        <w:sz w:val="28"/>
        <w:szCs w:val="28"/>
      </w:rPr>
    </w:pPr>
    <w:r w:rsidRPr="000B1173">
      <w:rPr>
        <w:rStyle w:val="a5"/>
        <w:sz w:val="28"/>
        <w:szCs w:val="28"/>
      </w:rPr>
      <w:fldChar w:fldCharType="begin"/>
    </w:r>
    <w:r w:rsidRPr="000B1173">
      <w:rPr>
        <w:rStyle w:val="a5"/>
        <w:sz w:val="28"/>
        <w:szCs w:val="28"/>
      </w:rPr>
      <w:instrText xml:space="preserve">PAGE  </w:instrText>
    </w:r>
    <w:r w:rsidRPr="000B1173">
      <w:rPr>
        <w:rStyle w:val="a5"/>
        <w:sz w:val="28"/>
        <w:szCs w:val="28"/>
      </w:rPr>
      <w:fldChar w:fldCharType="separate"/>
    </w:r>
    <w:r>
      <w:rPr>
        <w:rStyle w:val="a5"/>
        <w:noProof/>
        <w:sz w:val="28"/>
        <w:szCs w:val="28"/>
      </w:rPr>
      <w:t>30</w:t>
    </w:r>
    <w:r w:rsidRPr="000B1173">
      <w:rPr>
        <w:rStyle w:val="a5"/>
        <w:sz w:val="28"/>
        <w:szCs w:val="28"/>
      </w:rPr>
      <w:fldChar w:fldCharType="end"/>
    </w:r>
  </w:p>
  <w:p w14:paraId="1FE2DD96" w14:textId="77777777" w:rsidR="006F199B" w:rsidRDefault="006F199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493BD" w14:textId="77777777" w:rsidR="006F199B" w:rsidRDefault="006F199B">
      <w:r>
        <w:separator/>
      </w:r>
    </w:p>
  </w:footnote>
  <w:footnote w:type="continuationSeparator" w:id="0">
    <w:p w14:paraId="2830AA89" w14:textId="77777777" w:rsidR="006F199B" w:rsidRDefault="006F199B">
      <w:r>
        <w:continuationSeparator/>
      </w:r>
    </w:p>
  </w:footnote>
  <w:footnote w:id="1">
    <w:p w14:paraId="1326A5BF" w14:textId="77777777" w:rsidR="006F199B" w:rsidRPr="00985C96" w:rsidRDefault="006F199B" w:rsidP="0020513E">
      <w:pPr>
        <w:pStyle w:val="af"/>
        <w:rPr>
          <w:sz w:val="24"/>
          <w:szCs w:val="24"/>
        </w:rPr>
      </w:pPr>
      <w:r w:rsidRPr="0020513E">
        <w:rPr>
          <w:rStyle w:val="af0"/>
          <w:rFonts w:ascii="Symbol" w:eastAsia="Symbol" w:hAnsi="Symbol" w:cs="Symbol"/>
        </w:rPr>
        <w:t></w:t>
      </w:r>
      <w:r w:rsidRPr="00985C96">
        <w:rPr>
          <w:sz w:val="24"/>
          <w:szCs w:val="24"/>
        </w:rPr>
        <w:t xml:space="preserve"> в папку прошивается файл (пластиковый прозрачный канцелярский пакет для хранения и защиты бумажных документов), в который вкладывается данный документ</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28121" w14:textId="77777777" w:rsidR="006F199B" w:rsidRDefault="006F199B">
    <w:pPr>
      <w:pStyle w:val="a6"/>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2908EB2C" w14:textId="77777777" w:rsidR="006F199B" w:rsidRDefault="006F199B">
    <w:pPr>
      <w:pStyle w:val="a6"/>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48EE" w14:textId="77777777" w:rsidR="006F199B" w:rsidRDefault="006F199B">
    <w:pPr>
      <w:pStyle w:val="a6"/>
      <w:widowControl/>
      <w:ind w:right="360"/>
      <w:rPr>
        <w:color w:val="808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D38A" w14:textId="77777777" w:rsidR="006F199B" w:rsidRDefault="006F199B">
    <w:pPr>
      <w:pStyle w:val="a6"/>
      <w:widowControl/>
      <w:ind w:right="360"/>
      <w:rPr>
        <w:color w:val="808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0000003"/>
    <w:multiLevelType w:val="hybridMultilevel"/>
    <w:tmpl w:val="00000003"/>
    <w:name w:val="WW8Num19"/>
    <w:lvl w:ilvl="0" w:tplc="61E6111A">
      <w:start w:val="1"/>
      <w:numFmt w:val="bullet"/>
      <w:lvlText w:val=""/>
      <w:lvlJc w:val="left"/>
      <w:pPr>
        <w:tabs>
          <w:tab w:val="num" w:pos="1003"/>
        </w:tabs>
        <w:ind w:left="1003" w:hanging="360"/>
      </w:pPr>
      <w:rPr>
        <w:rFonts w:ascii="Wingdings" w:hAnsi="Wingdings"/>
        <w:sz w:val="16"/>
      </w:rPr>
    </w:lvl>
    <w:lvl w:ilvl="1" w:tplc="54129E8C">
      <w:numFmt w:val="decimal"/>
      <w:lvlText w:val=""/>
      <w:lvlJc w:val="left"/>
    </w:lvl>
    <w:lvl w:ilvl="2" w:tplc="E092C2CE">
      <w:numFmt w:val="decimal"/>
      <w:lvlText w:val=""/>
      <w:lvlJc w:val="left"/>
    </w:lvl>
    <w:lvl w:ilvl="3" w:tplc="E6CE28EC">
      <w:numFmt w:val="decimal"/>
      <w:lvlText w:val=""/>
      <w:lvlJc w:val="left"/>
    </w:lvl>
    <w:lvl w:ilvl="4" w:tplc="5B786614">
      <w:numFmt w:val="decimal"/>
      <w:lvlText w:val=""/>
      <w:lvlJc w:val="left"/>
    </w:lvl>
    <w:lvl w:ilvl="5" w:tplc="6CCA244C">
      <w:numFmt w:val="decimal"/>
      <w:lvlText w:val=""/>
      <w:lvlJc w:val="left"/>
    </w:lvl>
    <w:lvl w:ilvl="6" w:tplc="E27AEFB8">
      <w:numFmt w:val="decimal"/>
      <w:lvlText w:val=""/>
      <w:lvlJc w:val="left"/>
    </w:lvl>
    <w:lvl w:ilvl="7" w:tplc="243EB35C">
      <w:numFmt w:val="decimal"/>
      <w:lvlText w:val=""/>
      <w:lvlJc w:val="left"/>
    </w:lvl>
    <w:lvl w:ilvl="8" w:tplc="632628D4">
      <w:numFmt w:val="decimal"/>
      <w:lvlText w:val=""/>
      <w:lvlJc w:val="left"/>
    </w:lvl>
  </w:abstractNum>
  <w:abstractNum w:abstractNumId="2" w15:restartNumberingAfterBreak="0">
    <w:nsid w:val="00000004"/>
    <w:multiLevelType w:val="hybridMultilevel"/>
    <w:tmpl w:val="00000004"/>
    <w:name w:val="WW8Num4"/>
    <w:lvl w:ilvl="0" w:tplc="94DEB616">
      <w:start w:val="1"/>
      <w:numFmt w:val="decimal"/>
      <w:lvlText w:val="%1."/>
      <w:lvlJc w:val="left"/>
      <w:pPr>
        <w:tabs>
          <w:tab w:val="num" w:pos="454"/>
        </w:tabs>
        <w:ind w:left="454" w:hanging="454"/>
      </w:pPr>
      <w:rPr>
        <w:rFonts w:ascii="Times New Roman" w:hAnsi="Times New Roman"/>
        <w:b w:val="0"/>
        <w:i w:val="0"/>
        <w:sz w:val="28"/>
        <w:szCs w:val="28"/>
      </w:rPr>
    </w:lvl>
    <w:lvl w:ilvl="1" w:tplc="065E9F5A">
      <w:start w:val="1"/>
      <w:numFmt w:val="lowerLetter"/>
      <w:lvlText w:val="%2."/>
      <w:lvlJc w:val="left"/>
      <w:pPr>
        <w:tabs>
          <w:tab w:val="num" w:pos="1440"/>
        </w:tabs>
        <w:ind w:left="1440" w:hanging="360"/>
      </w:pPr>
    </w:lvl>
    <w:lvl w:ilvl="2" w:tplc="CDE69074">
      <w:start w:val="1"/>
      <w:numFmt w:val="lowerRoman"/>
      <w:lvlText w:val="%3."/>
      <w:lvlJc w:val="right"/>
      <w:pPr>
        <w:tabs>
          <w:tab w:val="num" w:pos="2160"/>
        </w:tabs>
        <w:ind w:left="2160" w:hanging="180"/>
      </w:pPr>
    </w:lvl>
    <w:lvl w:ilvl="3" w:tplc="5388F00A">
      <w:start w:val="1"/>
      <w:numFmt w:val="decimal"/>
      <w:lvlText w:val="%4."/>
      <w:lvlJc w:val="left"/>
      <w:pPr>
        <w:tabs>
          <w:tab w:val="num" w:pos="360"/>
        </w:tabs>
        <w:ind w:left="360" w:hanging="360"/>
      </w:pPr>
    </w:lvl>
    <w:lvl w:ilvl="4" w:tplc="51826B48">
      <w:start w:val="1"/>
      <w:numFmt w:val="lowerLetter"/>
      <w:lvlText w:val="%5."/>
      <w:lvlJc w:val="left"/>
      <w:pPr>
        <w:tabs>
          <w:tab w:val="num" w:pos="3600"/>
        </w:tabs>
        <w:ind w:left="3600" w:hanging="360"/>
      </w:pPr>
    </w:lvl>
    <w:lvl w:ilvl="5" w:tplc="07A83330">
      <w:start w:val="1"/>
      <w:numFmt w:val="lowerRoman"/>
      <w:lvlText w:val="%6."/>
      <w:lvlJc w:val="right"/>
      <w:pPr>
        <w:tabs>
          <w:tab w:val="num" w:pos="4320"/>
        </w:tabs>
        <w:ind w:left="4320" w:hanging="180"/>
      </w:pPr>
    </w:lvl>
    <w:lvl w:ilvl="6" w:tplc="2CE01AC6">
      <w:start w:val="1"/>
      <w:numFmt w:val="decimal"/>
      <w:lvlText w:val="%7."/>
      <w:lvlJc w:val="left"/>
      <w:pPr>
        <w:tabs>
          <w:tab w:val="num" w:pos="5040"/>
        </w:tabs>
        <w:ind w:left="5040" w:hanging="360"/>
      </w:pPr>
    </w:lvl>
    <w:lvl w:ilvl="7" w:tplc="7ECA981E">
      <w:start w:val="1"/>
      <w:numFmt w:val="lowerLetter"/>
      <w:lvlText w:val="%8."/>
      <w:lvlJc w:val="left"/>
      <w:pPr>
        <w:tabs>
          <w:tab w:val="num" w:pos="5760"/>
        </w:tabs>
        <w:ind w:left="5760" w:hanging="360"/>
      </w:pPr>
    </w:lvl>
    <w:lvl w:ilvl="8" w:tplc="202459E4">
      <w:start w:val="1"/>
      <w:numFmt w:val="lowerRoman"/>
      <w:lvlText w:val="%9."/>
      <w:lvlJc w:val="right"/>
      <w:pPr>
        <w:tabs>
          <w:tab w:val="num" w:pos="6480"/>
        </w:tabs>
        <w:ind w:left="6480" w:hanging="180"/>
      </w:pPr>
    </w:lvl>
  </w:abstractNum>
  <w:abstractNum w:abstractNumId="3" w15:restartNumberingAfterBreak="0">
    <w:nsid w:val="00000006"/>
    <w:multiLevelType w:val="hybridMultilevel"/>
    <w:tmpl w:val="00000006"/>
    <w:name w:val="WW8Num6"/>
    <w:lvl w:ilvl="0" w:tplc="85D4B8B4">
      <w:start w:val="1"/>
      <w:numFmt w:val="bullet"/>
      <w:lvlText w:val=""/>
      <w:lvlJc w:val="left"/>
      <w:pPr>
        <w:tabs>
          <w:tab w:val="num" w:pos="0"/>
        </w:tabs>
        <w:ind w:left="0" w:firstLine="0"/>
      </w:pPr>
      <w:rPr>
        <w:rFonts w:ascii="Symbol" w:hAnsi="Symbol"/>
        <w:color w:val="auto"/>
      </w:rPr>
    </w:lvl>
    <w:lvl w:ilvl="1" w:tplc="73282848">
      <w:numFmt w:val="decimal"/>
      <w:lvlText w:val=""/>
      <w:lvlJc w:val="left"/>
    </w:lvl>
    <w:lvl w:ilvl="2" w:tplc="9EA8062E">
      <w:numFmt w:val="decimal"/>
      <w:lvlText w:val=""/>
      <w:lvlJc w:val="left"/>
    </w:lvl>
    <w:lvl w:ilvl="3" w:tplc="571412B0">
      <w:numFmt w:val="decimal"/>
      <w:lvlText w:val=""/>
      <w:lvlJc w:val="left"/>
    </w:lvl>
    <w:lvl w:ilvl="4" w:tplc="4C6AFFCC">
      <w:numFmt w:val="decimal"/>
      <w:lvlText w:val=""/>
      <w:lvlJc w:val="left"/>
    </w:lvl>
    <w:lvl w:ilvl="5" w:tplc="F2D6B4DC">
      <w:numFmt w:val="decimal"/>
      <w:lvlText w:val=""/>
      <w:lvlJc w:val="left"/>
    </w:lvl>
    <w:lvl w:ilvl="6" w:tplc="0F9E8440">
      <w:numFmt w:val="decimal"/>
      <w:lvlText w:val=""/>
      <w:lvlJc w:val="left"/>
    </w:lvl>
    <w:lvl w:ilvl="7" w:tplc="F99215D0">
      <w:numFmt w:val="decimal"/>
      <w:lvlText w:val=""/>
      <w:lvlJc w:val="left"/>
    </w:lvl>
    <w:lvl w:ilvl="8" w:tplc="161ECAE2">
      <w:numFmt w:val="decimal"/>
      <w:lvlText w:val=""/>
      <w:lvlJc w:val="left"/>
    </w:lvl>
  </w:abstractNum>
  <w:abstractNum w:abstractNumId="4" w15:restartNumberingAfterBreak="0">
    <w:nsid w:val="00EC1D25"/>
    <w:multiLevelType w:val="hybridMultilevel"/>
    <w:tmpl w:val="03CC14B4"/>
    <w:lvl w:ilvl="0" w:tplc="42F403B4">
      <w:start w:val="1"/>
      <w:numFmt w:val="bullet"/>
      <w:lvlText w:val=""/>
      <w:legacy w:legacy="1" w:legacySpace="0" w:legacyIndent="360"/>
      <w:lvlJc w:val="left"/>
      <w:pPr>
        <w:ind w:left="1080" w:hanging="360"/>
      </w:pPr>
      <w:rPr>
        <w:rFonts w:ascii="Symbol" w:hAnsi="Symbol" w:hint="default"/>
      </w:rPr>
    </w:lvl>
    <w:lvl w:ilvl="1" w:tplc="4FBAF712">
      <w:start w:val="1"/>
      <w:numFmt w:val="bullet"/>
      <w:lvlText w:val="-"/>
      <w:lvlJc w:val="left"/>
      <w:pPr>
        <w:tabs>
          <w:tab w:val="num" w:pos="1800"/>
        </w:tabs>
        <w:ind w:left="1440" w:firstLine="0"/>
      </w:pPr>
      <w:rPr>
        <w:rFonts w:ascii="Times New Roman" w:eastAsia="Times New Roman" w:hAnsi="Times New Roman" w:cs="Times New Roman"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5" w15:restartNumberingAfterBreak="0">
    <w:nsid w:val="045E46EF"/>
    <w:multiLevelType w:val="hybridMultilevel"/>
    <w:tmpl w:val="4AEC931C"/>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6" w15:restartNumberingAfterBreak="0">
    <w:nsid w:val="06AD454E"/>
    <w:multiLevelType w:val="hybridMultilevel"/>
    <w:tmpl w:val="0674C8EC"/>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7" w15:restartNumberingAfterBreak="0">
    <w:nsid w:val="08763939"/>
    <w:multiLevelType w:val="hybridMultilevel"/>
    <w:tmpl w:val="75940F22"/>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8" w15:restartNumberingAfterBreak="0">
    <w:nsid w:val="092B5E72"/>
    <w:multiLevelType w:val="hybridMultilevel"/>
    <w:tmpl w:val="8F26296A"/>
    <w:lvl w:ilvl="0" w:tplc="42F403B4">
      <w:start w:val="1"/>
      <w:numFmt w:val="bullet"/>
      <w:lvlText w:val=""/>
      <w:legacy w:legacy="1" w:legacySpace="0" w:legacyIndent="360"/>
      <w:lvlJc w:val="left"/>
      <w:pPr>
        <w:ind w:left="1080" w:hanging="360"/>
      </w:pPr>
      <w:rPr>
        <w:rFonts w:ascii="Symbol" w:hAnsi="Symbol" w:hint="default"/>
      </w:rPr>
    </w:lvl>
    <w:lvl w:ilvl="1" w:tplc="4FBAF712">
      <w:start w:val="1"/>
      <w:numFmt w:val="bullet"/>
      <w:lvlText w:val="-"/>
      <w:lvlJc w:val="left"/>
      <w:pPr>
        <w:tabs>
          <w:tab w:val="num" w:pos="1800"/>
        </w:tabs>
        <w:ind w:left="1440" w:firstLine="0"/>
      </w:pPr>
      <w:rPr>
        <w:rFonts w:ascii="Times New Roman" w:eastAsia="Times New Roman" w:hAnsi="Times New Roman" w:cs="Times New Roman" w:hint="default"/>
      </w:r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9" w15:restartNumberingAfterBreak="0">
    <w:nsid w:val="0CB709FE"/>
    <w:multiLevelType w:val="hybridMultilevel"/>
    <w:tmpl w:val="03CC14B4"/>
    <w:lvl w:ilvl="0" w:tplc="42F403B4">
      <w:start w:val="1"/>
      <w:numFmt w:val="bullet"/>
      <w:lvlText w:val=""/>
      <w:legacy w:legacy="1" w:legacySpace="0" w:legacyIndent="360"/>
      <w:lvlJc w:val="left"/>
      <w:pPr>
        <w:ind w:left="1080" w:hanging="360"/>
      </w:pPr>
      <w:rPr>
        <w:rFonts w:ascii="Symbol" w:hAnsi="Symbol" w:hint="default"/>
      </w:rPr>
    </w:lvl>
    <w:lvl w:ilvl="1" w:tplc="4FBAF712">
      <w:start w:val="1"/>
      <w:numFmt w:val="bullet"/>
      <w:lvlText w:val="-"/>
      <w:lvlJc w:val="left"/>
      <w:pPr>
        <w:tabs>
          <w:tab w:val="num" w:pos="1800"/>
        </w:tabs>
        <w:ind w:left="1440" w:firstLine="0"/>
      </w:pPr>
      <w:rPr>
        <w:rFonts w:ascii="Times New Roman" w:eastAsia="Times New Roman" w:hAnsi="Times New Roman" w:cs="Times New Roman"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0" w15:restartNumberingAfterBreak="0">
    <w:nsid w:val="100F4FA0"/>
    <w:multiLevelType w:val="hybridMultilevel"/>
    <w:tmpl w:val="501CC51A"/>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1" w15:restartNumberingAfterBreak="0">
    <w:nsid w:val="11CD25B0"/>
    <w:multiLevelType w:val="multilevel"/>
    <w:tmpl w:val="11428098"/>
    <w:lvl w:ilvl="0">
      <w:start w:val="1"/>
      <w:numFmt w:val="decimal"/>
      <w:lvlText w:val="%1."/>
      <w:lvlJc w:val="left"/>
      <w:pPr>
        <w:tabs>
          <w:tab w:val="num" w:pos="1590"/>
        </w:tabs>
        <w:ind w:left="1590" w:hanging="1590"/>
      </w:pPr>
      <w:rPr>
        <w:rFonts w:hint="default"/>
        <w:b/>
      </w:rPr>
    </w:lvl>
    <w:lvl w:ilvl="1">
      <w:start w:val="1"/>
      <w:numFmt w:val="bullet"/>
      <w:lvlText w:val=""/>
      <w:lvlJc w:val="left"/>
      <w:pPr>
        <w:tabs>
          <w:tab w:val="num" w:pos="3030"/>
        </w:tabs>
        <w:ind w:left="3030" w:hanging="1590"/>
      </w:pPr>
      <w:rPr>
        <w:rFonts w:ascii="Symbol" w:hAnsi="Symbol" w:hint="default"/>
      </w:rPr>
    </w:lvl>
    <w:lvl w:ilvl="2">
      <w:start w:val="1"/>
      <w:numFmt w:val="decimal"/>
      <w:lvlText w:val="%1.%2.%3."/>
      <w:lvlJc w:val="left"/>
      <w:pPr>
        <w:tabs>
          <w:tab w:val="num" w:pos="3750"/>
        </w:tabs>
        <w:ind w:left="3750" w:hanging="1590"/>
      </w:pPr>
      <w:rPr>
        <w:rFonts w:hint="default"/>
      </w:rPr>
    </w:lvl>
    <w:lvl w:ilvl="3">
      <w:start w:val="1"/>
      <w:numFmt w:val="decimal"/>
      <w:lvlText w:val="%1.%2.%3.%4."/>
      <w:lvlJc w:val="left"/>
      <w:pPr>
        <w:tabs>
          <w:tab w:val="num" w:pos="4830"/>
        </w:tabs>
        <w:ind w:left="4830" w:hanging="1590"/>
      </w:pPr>
      <w:rPr>
        <w:rFonts w:hint="default"/>
      </w:rPr>
    </w:lvl>
    <w:lvl w:ilvl="4">
      <w:start w:val="1"/>
      <w:numFmt w:val="decimal"/>
      <w:lvlText w:val="%1.%2.%3.%4.%5."/>
      <w:lvlJc w:val="left"/>
      <w:pPr>
        <w:tabs>
          <w:tab w:val="num" w:pos="5910"/>
        </w:tabs>
        <w:ind w:left="5910" w:hanging="1590"/>
      </w:pPr>
      <w:rPr>
        <w:rFonts w:hint="default"/>
      </w:rPr>
    </w:lvl>
    <w:lvl w:ilvl="5">
      <w:start w:val="1"/>
      <w:numFmt w:val="decimal"/>
      <w:lvlText w:val="%1.%2.%3.%4.%5.%6."/>
      <w:lvlJc w:val="left"/>
      <w:pPr>
        <w:tabs>
          <w:tab w:val="num" w:pos="6990"/>
        </w:tabs>
        <w:ind w:left="6990" w:hanging="159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800"/>
        </w:tabs>
        <w:ind w:left="10800" w:hanging="2160"/>
      </w:pPr>
      <w:rPr>
        <w:rFonts w:hint="default"/>
      </w:rPr>
    </w:lvl>
  </w:abstractNum>
  <w:abstractNum w:abstractNumId="12" w15:restartNumberingAfterBreak="0">
    <w:nsid w:val="1B0375FC"/>
    <w:multiLevelType w:val="hybridMultilevel"/>
    <w:tmpl w:val="A9D85B82"/>
    <w:lvl w:ilvl="0" w:tplc="42F403B4">
      <w:start w:val="1"/>
      <w:numFmt w:val="bullet"/>
      <w:lvlText w:val=""/>
      <w:legacy w:legacy="1" w:legacySpace="0" w:legacyIndent="360"/>
      <w:lvlJc w:val="left"/>
      <w:pPr>
        <w:ind w:left="1080" w:hanging="360"/>
      </w:pPr>
      <w:rPr>
        <w:rFonts w:ascii="Symbol" w:hAnsi="Symbol" w:hint="default"/>
      </w:rPr>
    </w:lvl>
    <w:lvl w:ilvl="1" w:tplc="FD4E3250">
      <w:numFmt w:val="bullet"/>
      <w:lvlText w:val="-"/>
      <w:lvlJc w:val="left"/>
      <w:pPr>
        <w:tabs>
          <w:tab w:val="num" w:pos="2713"/>
        </w:tabs>
        <w:ind w:left="2713" w:hanging="924"/>
      </w:pPr>
      <w:rPr>
        <w:rFonts w:ascii="Times New Roman" w:eastAsia="Times New Roman" w:hAnsi="Times New Roman" w:cs="Times New Roman"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3" w15:restartNumberingAfterBreak="0">
    <w:nsid w:val="24823F94"/>
    <w:multiLevelType w:val="hybridMultilevel"/>
    <w:tmpl w:val="E2208C8A"/>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4" w15:restartNumberingAfterBreak="0">
    <w:nsid w:val="25850BF9"/>
    <w:multiLevelType w:val="hybridMultilevel"/>
    <w:tmpl w:val="E782FD0E"/>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5" w15:restartNumberingAfterBreak="0">
    <w:nsid w:val="3700270E"/>
    <w:multiLevelType w:val="hybridMultilevel"/>
    <w:tmpl w:val="9416A748"/>
    <w:lvl w:ilvl="0" w:tplc="C4245578">
      <w:start w:val="1"/>
      <w:numFmt w:val="decimal"/>
      <w:lvlText w:val="%1."/>
      <w:lvlJc w:val="left"/>
      <w:pPr>
        <w:tabs>
          <w:tab w:val="num" w:pos="709"/>
        </w:tabs>
        <w:ind w:left="0" w:firstLine="709"/>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371A2320"/>
    <w:multiLevelType w:val="hybridMultilevel"/>
    <w:tmpl w:val="532C513C"/>
    <w:lvl w:ilvl="0" w:tplc="FFFFFFFF">
      <w:start w:val="1"/>
      <w:numFmt w:val="decimal"/>
      <w:pStyle w:val="a"/>
      <w:lvlText w:val="%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7FC7AE4"/>
    <w:multiLevelType w:val="hybridMultilevel"/>
    <w:tmpl w:val="E43694D2"/>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bullet"/>
      <w:lvlText w:val="o"/>
      <w:lvlJc w:val="left"/>
      <w:pPr>
        <w:tabs>
          <w:tab w:val="num" w:pos="2160"/>
        </w:tabs>
        <w:ind w:left="2160" w:hanging="360"/>
      </w:pPr>
      <w:rPr>
        <w:rFonts w:ascii="Courier New" w:hAnsi="Courier New"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8" w15:restartNumberingAfterBreak="0">
    <w:nsid w:val="382068BC"/>
    <w:multiLevelType w:val="hybridMultilevel"/>
    <w:tmpl w:val="74E02CE0"/>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9" w15:restartNumberingAfterBreak="0">
    <w:nsid w:val="3C833A18"/>
    <w:multiLevelType w:val="hybridMultilevel"/>
    <w:tmpl w:val="00C4CA64"/>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0" w15:restartNumberingAfterBreak="0">
    <w:nsid w:val="461E29F2"/>
    <w:multiLevelType w:val="hybridMultilevel"/>
    <w:tmpl w:val="84D0941A"/>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1" w15:restartNumberingAfterBreak="0">
    <w:nsid w:val="489424DD"/>
    <w:multiLevelType w:val="hybridMultilevel"/>
    <w:tmpl w:val="CF349560"/>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2" w15:restartNumberingAfterBreak="0">
    <w:nsid w:val="48ED6341"/>
    <w:multiLevelType w:val="hybridMultilevel"/>
    <w:tmpl w:val="02E2D4E0"/>
    <w:lvl w:ilvl="0" w:tplc="3F3EBD4C">
      <w:numFmt w:val="bullet"/>
      <w:lvlText w:val="-"/>
      <w:lvlJc w:val="left"/>
      <w:pPr>
        <w:ind w:left="1069" w:hanging="360"/>
      </w:pPr>
      <w:rPr>
        <w:rFonts w:ascii="David" w:hAnsi="Times New Roman" w:cs="David"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15:restartNumberingAfterBreak="0">
    <w:nsid w:val="4C220131"/>
    <w:multiLevelType w:val="hybridMultilevel"/>
    <w:tmpl w:val="C24A3DC6"/>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4" w15:restartNumberingAfterBreak="0">
    <w:nsid w:val="4C4C4DE9"/>
    <w:multiLevelType w:val="hybridMultilevel"/>
    <w:tmpl w:val="338E31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544C4058"/>
    <w:multiLevelType w:val="hybridMultilevel"/>
    <w:tmpl w:val="75104F6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54F61A4E"/>
    <w:multiLevelType w:val="hybridMultilevel"/>
    <w:tmpl w:val="92A42CF0"/>
    <w:lvl w:ilvl="0" w:tplc="04190001">
      <w:start w:val="1"/>
      <w:numFmt w:val="bullet"/>
      <w:lvlText w:val=""/>
      <w:lvlJc w:val="left"/>
      <w:pPr>
        <w:ind w:left="437" w:hanging="360"/>
      </w:pPr>
      <w:rPr>
        <w:rFonts w:ascii="Symbol" w:hAnsi="Symbol" w:hint="default"/>
      </w:rPr>
    </w:lvl>
    <w:lvl w:ilvl="1" w:tplc="04190003" w:tentative="1">
      <w:start w:val="1"/>
      <w:numFmt w:val="bullet"/>
      <w:lvlText w:val="o"/>
      <w:lvlJc w:val="left"/>
      <w:pPr>
        <w:ind w:left="1157" w:hanging="360"/>
      </w:pPr>
      <w:rPr>
        <w:rFonts w:ascii="Courier New" w:hAnsi="Courier New" w:cs="Courier New" w:hint="default"/>
      </w:rPr>
    </w:lvl>
    <w:lvl w:ilvl="2" w:tplc="04190005" w:tentative="1">
      <w:start w:val="1"/>
      <w:numFmt w:val="bullet"/>
      <w:lvlText w:val=""/>
      <w:lvlJc w:val="left"/>
      <w:pPr>
        <w:ind w:left="1877" w:hanging="360"/>
      </w:pPr>
      <w:rPr>
        <w:rFonts w:ascii="Wingdings" w:hAnsi="Wingdings" w:hint="default"/>
      </w:rPr>
    </w:lvl>
    <w:lvl w:ilvl="3" w:tplc="04190001" w:tentative="1">
      <w:start w:val="1"/>
      <w:numFmt w:val="bullet"/>
      <w:lvlText w:val=""/>
      <w:lvlJc w:val="left"/>
      <w:pPr>
        <w:ind w:left="2597" w:hanging="360"/>
      </w:pPr>
      <w:rPr>
        <w:rFonts w:ascii="Symbol" w:hAnsi="Symbol" w:hint="default"/>
      </w:rPr>
    </w:lvl>
    <w:lvl w:ilvl="4" w:tplc="04190003" w:tentative="1">
      <w:start w:val="1"/>
      <w:numFmt w:val="bullet"/>
      <w:lvlText w:val="o"/>
      <w:lvlJc w:val="left"/>
      <w:pPr>
        <w:ind w:left="3317" w:hanging="360"/>
      </w:pPr>
      <w:rPr>
        <w:rFonts w:ascii="Courier New" w:hAnsi="Courier New" w:cs="Courier New" w:hint="default"/>
      </w:rPr>
    </w:lvl>
    <w:lvl w:ilvl="5" w:tplc="04190005" w:tentative="1">
      <w:start w:val="1"/>
      <w:numFmt w:val="bullet"/>
      <w:lvlText w:val=""/>
      <w:lvlJc w:val="left"/>
      <w:pPr>
        <w:ind w:left="4037" w:hanging="360"/>
      </w:pPr>
      <w:rPr>
        <w:rFonts w:ascii="Wingdings" w:hAnsi="Wingdings" w:hint="default"/>
      </w:rPr>
    </w:lvl>
    <w:lvl w:ilvl="6" w:tplc="04190001" w:tentative="1">
      <w:start w:val="1"/>
      <w:numFmt w:val="bullet"/>
      <w:lvlText w:val=""/>
      <w:lvlJc w:val="left"/>
      <w:pPr>
        <w:ind w:left="4757" w:hanging="360"/>
      </w:pPr>
      <w:rPr>
        <w:rFonts w:ascii="Symbol" w:hAnsi="Symbol" w:hint="default"/>
      </w:rPr>
    </w:lvl>
    <w:lvl w:ilvl="7" w:tplc="04190003" w:tentative="1">
      <w:start w:val="1"/>
      <w:numFmt w:val="bullet"/>
      <w:lvlText w:val="o"/>
      <w:lvlJc w:val="left"/>
      <w:pPr>
        <w:ind w:left="5477" w:hanging="360"/>
      </w:pPr>
      <w:rPr>
        <w:rFonts w:ascii="Courier New" w:hAnsi="Courier New" w:cs="Courier New" w:hint="default"/>
      </w:rPr>
    </w:lvl>
    <w:lvl w:ilvl="8" w:tplc="04190005" w:tentative="1">
      <w:start w:val="1"/>
      <w:numFmt w:val="bullet"/>
      <w:lvlText w:val=""/>
      <w:lvlJc w:val="left"/>
      <w:pPr>
        <w:ind w:left="6197" w:hanging="360"/>
      </w:pPr>
      <w:rPr>
        <w:rFonts w:ascii="Wingdings" w:hAnsi="Wingdings" w:hint="default"/>
      </w:rPr>
    </w:lvl>
  </w:abstractNum>
  <w:abstractNum w:abstractNumId="27" w15:restartNumberingAfterBreak="0">
    <w:nsid w:val="5732512D"/>
    <w:multiLevelType w:val="hybridMultilevel"/>
    <w:tmpl w:val="DFE4DDD8"/>
    <w:name w:val="WW8Num62"/>
    <w:lvl w:ilvl="0" w:tplc="3452AD1C">
      <w:start w:val="1"/>
      <w:numFmt w:val="bullet"/>
      <w:lvlText w:val=""/>
      <w:lvlJc w:val="left"/>
      <w:pPr>
        <w:tabs>
          <w:tab w:val="num" w:pos="0"/>
        </w:tabs>
        <w:ind w:left="0" w:firstLine="0"/>
      </w:pPr>
      <w:rPr>
        <w:rFonts w:ascii="Symbol" w:hAnsi="Symbol" w:hint="default"/>
        <w:color w:val="auto"/>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88F2E85"/>
    <w:multiLevelType w:val="hybridMultilevel"/>
    <w:tmpl w:val="C4F8D80A"/>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9" w15:restartNumberingAfterBreak="0">
    <w:nsid w:val="5B0F085A"/>
    <w:multiLevelType w:val="hybridMultilevel"/>
    <w:tmpl w:val="AEB62BE6"/>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0" w15:restartNumberingAfterBreak="0">
    <w:nsid w:val="630A4415"/>
    <w:multiLevelType w:val="hybridMultilevel"/>
    <w:tmpl w:val="4C40C710"/>
    <w:lvl w:ilvl="0" w:tplc="42F403B4">
      <w:start w:val="1"/>
      <w:numFmt w:val="bullet"/>
      <w:lvlText w:val=""/>
      <w:legacy w:legacy="1" w:legacySpace="0" w:legacyIndent="360"/>
      <w:lvlJc w:val="left"/>
      <w:pPr>
        <w:ind w:left="36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1" w15:restartNumberingAfterBreak="0">
    <w:nsid w:val="63975868"/>
    <w:multiLevelType w:val="hybridMultilevel"/>
    <w:tmpl w:val="C422CBB2"/>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2" w15:restartNumberingAfterBreak="0">
    <w:nsid w:val="657C0FD1"/>
    <w:multiLevelType w:val="hybridMultilevel"/>
    <w:tmpl w:val="F5A0A468"/>
    <w:lvl w:ilvl="0" w:tplc="04190005">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3" w15:restartNumberingAfterBreak="0">
    <w:nsid w:val="674920E7"/>
    <w:multiLevelType w:val="hybridMultilevel"/>
    <w:tmpl w:val="AF48001A"/>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4" w15:restartNumberingAfterBreak="0">
    <w:nsid w:val="682B0AD7"/>
    <w:multiLevelType w:val="hybridMultilevel"/>
    <w:tmpl w:val="0CFA18BA"/>
    <w:lvl w:ilvl="0" w:tplc="FFFFFFFF">
      <w:numFmt w:val="bullet"/>
      <w:pStyle w:val="1"/>
      <w:lvlText w:val=""/>
      <w:lvlJc w:val="left"/>
      <w:pPr>
        <w:tabs>
          <w:tab w:val="num" w:pos="360"/>
        </w:tabs>
        <w:ind w:left="357" w:hanging="357"/>
      </w:pPr>
      <w:rPr>
        <w:rFonts w:ascii="Symbol" w:eastAsia="Times New Roman" w:hAnsi="Symbol"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1CD1528"/>
    <w:multiLevelType w:val="hybridMultilevel"/>
    <w:tmpl w:val="D8A488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391560C"/>
    <w:multiLevelType w:val="hybridMultilevel"/>
    <w:tmpl w:val="BA28180A"/>
    <w:lvl w:ilvl="0" w:tplc="42F403B4">
      <w:start w:val="1"/>
      <w:numFmt w:val="bullet"/>
      <w:lvlText w:val=""/>
      <w:legacy w:legacy="1" w:legacySpace="0" w:legacyIndent="360"/>
      <w:lvlJc w:val="left"/>
      <w:pPr>
        <w:ind w:left="108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37" w15:restartNumberingAfterBreak="0">
    <w:nsid w:val="7A845A95"/>
    <w:multiLevelType w:val="hybridMultilevel"/>
    <w:tmpl w:val="AC90A8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303003129">
    <w:abstractNumId w:val="34"/>
  </w:num>
  <w:num w:numId="2" w16cid:durableId="1023091543">
    <w:abstractNumId w:val="16"/>
  </w:num>
  <w:num w:numId="3" w16cid:durableId="2101640275">
    <w:abstractNumId w:val="13"/>
  </w:num>
  <w:num w:numId="4" w16cid:durableId="1996568621">
    <w:abstractNumId w:val="15"/>
  </w:num>
  <w:num w:numId="5" w16cid:durableId="1283422819">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4017789">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7084678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72127450">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5296889">
    <w:abstractNumId w:val="33"/>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07320250">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8017880">
    <w:abstractNumId w:val="0"/>
    <w:lvlOverride w:ilvl="0">
      <w:lvl w:ilvl="0">
        <w:numFmt w:val="bullet"/>
        <w:lvlText w:val=""/>
        <w:legacy w:legacy="1" w:legacySpace="0" w:legacyIndent="283"/>
        <w:lvlJc w:val="left"/>
        <w:pPr>
          <w:ind w:left="283" w:hanging="283"/>
        </w:pPr>
        <w:rPr>
          <w:rFonts w:ascii="Symbol" w:hAnsi="Symbol" w:cs="Times New Roman" w:hint="default"/>
        </w:rPr>
      </w:lvl>
    </w:lvlOverride>
  </w:num>
  <w:num w:numId="12" w16cid:durableId="2094936393">
    <w:abstractNumId w:val="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7046616">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31452666">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30766489">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92182670">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2965903">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267476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1722610">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0358867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28683323">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2434614">
    <w:abstractNumId w:val="3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7080727">
    <w:abstractNumId w:val="26"/>
  </w:num>
  <w:num w:numId="24" w16cid:durableId="198394246">
    <w:abstractNumId w:val="32"/>
  </w:num>
  <w:num w:numId="25" w16cid:durableId="2096824877">
    <w:abstractNumId w:val="28"/>
  </w:num>
  <w:num w:numId="26" w16cid:durableId="2140684928">
    <w:abstractNumId w:val="23"/>
  </w:num>
  <w:num w:numId="27" w16cid:durableId="456681128">
    <w:abstractNumId w:val="14"/>
  </w:num>
  <w:num w:numId="28" w16cid:durableId="1880581506">
    <w:abstractNumId w:val="4"/>
  </w:num>
  <w:num w:numId="29" w16cid:durableId="1917665214">
    <w:abstractNumId w:val="8"/>
  </w:num>
  <w:num w:numId="30" w16cid:durableId="735207319">
    <w:abstractNumId w:val="25"/>
  </w:num>
  <w:num w:numId="31" w16cid:durableId="1220478634">
    <w:abstractNumId w:val="35"/>
  </w:num>
  <w:num w:numId="32" w16cid:durableId="334117224">
    <w:abstractNumId w:val="37"/>
  </w:num>
  <w:num w:numId="33" w16cid:durableId="341590391">
    <w:abstractNumId w:val="11"/>
  </w:num>
  <w:num w:numId="34" w16cid:durableId="1750425503">
    <w:abstractNumId w:val="21"/>
  </w:num>
  <w:num w:numId="35" w16cid:durableId="139423622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59226338">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06074932">
    <w:abstractNumId w:val="22"/>
  </w:num>
  <w:num w:numId="38" w16cid:durableId="1683580382">
    <w:abstractNumId w:val="2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D7721"/>
    <w:rsid w:val="000023A8"/>
    <w:rsid w:val="00003703"/>
    <w:rsid w:val="00003BBC"/>
    <w:rsid w:val="00006E89"/>
    <w:rsid w:val="000126FC"/>
    <w:rsid w:val="00025CD9"/>
    <w:rsid w:val="00026AB5"/>
    <w:rsid w:val="000270F6"/>
    <w:rsid w:val="000321E3"/>
    <w:rsid w:val="00034AD4"/>
    <w:rsid w:val="00040FC0"/>
    <w:rsid w:val="00041515"/>
    <w:rsid w:val="00054C9A"/>
    <w:rsid w:val="000556A3"/>
    <w:rsid w:val="000601E8"/>
    <w:rsid w:val="000612B8"/>
    <w:rsid w:val="00083503"/>
    <w:rsid w:val="000839D6"/>
    <w:rsid w:val="00091B48"/>
    <w:rsid w:val="000B1173"/>
    <w:rsid w:val="000C099C"/>
    <w:rsid w:val="000C6BE7"/>
    <w:rsid w:val="000E616A"/>
    <w:rsid w:val="000F0F31"/>
    <w:rsid w:val="0010187A"/>
    <w:rsid w:val="00104A6D"/>
    <w:rsid w:val="0011180C"/>
    <w:rsid w:val="00112A08"/>
    <w:rsid w:val="00114E16"/>
    <w:rsid w:val="00122758"/>
    <w:rsid w:val="001316DB"/>
    <w:rsid w:val="001453DB"/>
    <w:rsid w:val="00147555"/>
    <w:rsid w:val="00150D08"/>
    <w:rsid w:val="00153AD7"/>
    <w:rsid w:val="00154441"/>
    <w:rsid w:val="00156761"/>
    <w:rsid w:val="00160C9F"/>
    <w:rsid w:val="001676BE"/>
    <w:rsid w:val="00173B0D"/>
    <w:rsid w:val="0017649D"/>
    <w:rsid w:val="001770C7"/>
    <w:rsid w:val="0018268B"/>
    <w:rsid w:val="001A38AA"/>
    <w:rsid w:val="001A5179"/>
    <w:rsid w:val="001A541E"/>
    <w:rsid w:val="001A737D"/>
    <w:rsid w:val="001B0F41"/>
    <w:rsid w:val="001B2E2B"/>
    <w:rsid w:val="001B5939"/>
    <w:rsid w:val="001C32DA"/>
    <w:rsid w:val="001C5A7D"/>
    <w:rsid w:val="001D5215"/>
    <w:rsid w:val="001E7025"/>
    <w:rsid w:val="001E77EE"/>
    <w:rsid w:val="001F2615"/>
    <w:rsid w:val="001F4A2A"/>
    <w:rsid w:val="0020513E"/>
    <w:rsid w:val="00206D51"/>
    <w:rsid w:val="00214D14"/>
    <w:rsid w:val="00215049"/>
    <w:rsid w:val="00215C23"/>
    <w:rsid w:val="002243CD"/>
    <w:rsid w:val="00227F89"/>
    <w:rsid w:val="00232E21"/>
    <w:rsid w:val="00233DAD"/>
    <w:rsid w:val="00234B16"/>
    <w:rsid w:val="00236419"/>
    <w:rsid w:val="00240B68"/>
    <w:rsid w:val="002516EE"/>
    <w:rsid w:val="00254E9B"/>
    <w:rsid w:val="002629A6"/>
    <w:rsid w:val="00274A45"/>
    <w:rsid w:val="00281ABA"/>
    <w:rsid w:val="002835DF"/>
    <w:rsid w:val="00283815"/>
    <w:rsid w:val="002904A3"/>
    <w:rsid w:val="002A327B"/>
    <w:rsid w:val="002B25EA"/>
    <w:rsid w:val="002C6787"/>
    <w:rsid w:val="002C67CB"/>
    <w:rsid w:val="002D07BF"/>
    <w:rsid w:val="002D093B"/>
    <w:rsid w:val="002D3724"/>
    <w:rsid w:val="002F3062"/>
    <w:rsid w:val="002F3C2F"/>
    <w:rsid w:val="002F713F"/>
    <w:rsid w:val="00311251"/>
    <w:rsid w:val="00311584"/>
    <w:rsid w:val="0031377D"/>
    <w:rsid w:val="00314677"/>
    <w:rsid w:val="00320AFC"/>
    <w:rsid w:val="00321CB7"/>
    <w:rsid w:val="00326014"/>
    <w:rsid w:val="00326861"/>
    <w:rsid w:val="003279AD"/>
    <w:rsid w:val="00331B50"/>
    <w:rsid w:val="00340EF0"/>
    <w:rsid w:val="00346E50"/>
    <w:rsid w:val="00346F76"/>
    <w:rsid w:val="00346F99"/>
    <w:rsid w:val="00352444"/>
    <w:rsid w:val="00353A02"/>
    <w:rsid w:val="00354FFB"/>
    <w:rsid w:val="0035549E"/>
    <w:rsid w:val="00360C45"/>
    <w:rsid w:val="00373958"/>
    <w:rsid w:val="00375F48"/>
    <w:rsid w:val="00396291"/>
    <w:rsid w:val="003A0295"/>
    <w:rsid w:val="003A7E91"/>
    <w:rsid w:val="003B5433"/>
    <w:rsid w:val="003B5D66"/>
    <w:rsid w:val="003C16C4"/>
    <w:rsid w:val="003C374D"/>
    <w:rsid w:val="003C3D37"/>
    <w:rsid w:val="003D06BD"/>
    <w:rsid w:val="003D4DB6"/>
    <w:rsid w:val="003E0111"/>
    <w:rsid w:val="003E25AA"/>
    <w:rsid w:val="00413CBF"/>
    <w:rsid w:val="00414347"/>
    <w:rsid w:val="004173AA"/>
    <w:rsid w:val="00423766"/>
    <w:rsid w:val="004243D0"/>
    <w:rsid w:val="00427C7B"/>
    <w:rsid w:val="0043046B"/>
    <w:rsid w:val="0043099C"/>
    <w:rsid w:val="00436FFE"/>
    <w:rsid w:val="00441CD3"/>
    <w:rsid w:val="00444E1D"/>
    <w:rsid w:val="00447B98"/>
    <w:rsid w:val="00481397"/>
    <w:rsid w:val="00487D94"/>
    <w:rsid w:val="00494FD7"/>
    <w:rsid w:val="004B0528"/>
    <w:rsid w:val="004B0D39"/>
    <w:rsid w:val="004B4632"/>
    <w:rsid w:val="004C18D2"/>
    <w:rsid w:val="004D4BD1"/>
    <w:rsid w:val="004F0441"/>
    <w:rsid w:val="004F4496"/>
    <w:rsid w:val="004F750D"/>
    <w:rsid w:val="004F7740"/>
    <w:rsid w:val="00500251"/>
    <w:rsid w:val="005017FD"/>
    <w:rsid w:val="00503674"/>
    <w:rsid w:val="005046C9"/>
    <w:rsid w:val="00507C44"/>
    <w:rsid w:val="00510550"/>
    <w:rsid w:val="00512E5C"/>
    <w:rsid w:val="005252BA"/>
    <w:rsid w:val="00546D3C"/>
    <w:rsid w:val="005525B2"/>
    <w:rsid w:val="00552DBC"/>
    <w:rsid w:val="005561CB"/>
    <w:rsid w:val="00576817"/>
    <w:rsid w:val="005915E7"/>
    <w:rsid w:val="005A0ACA"/>
    <w:rsid w:val="005A1103"/>
    <w:rsid w:val="005A44D8"/>
    <w:rsid w:val="005B28A8"/>
    <w:rsid w:val="005B395E"/>
    <w:rsid w:val="005B6E75"/>
    <w:rsid w:val="005B7A0D"/>
    <w:rsid w:val="005C3EC9"/>
    <w:rsid w:val="005C468A"/>
    <w:rsid w:val="005C6023"/>
    <w:rsid w:val="005C7971"/>
    <w:rsid w:val="005D3896"/>
    <w:rsid w:val="005D453E"/>
    <w:rsid w:val="005E2835"/>
    <w:rsid w:val="005E3853"/>
    <w:rsid w:val="005F01A8"/>
    <w:rsid w:val="005F2B80"/>
    <w:rsid w:val="005F6237"/>
    <w:rsid w:val="00613A2C"/>
    <w:rsid w:val="00617042"/>
    <w:rsid w:val="0062165A"/>
    <w:rsid w:val="00625816"/>
    <w:rsid w:val="006353F4"/>
    <w:rsid w:val="006376DC"/>
    <w:rsid w:val="006455AE"/>
    <w:rsid w:val="00647CF0"/>
    <w:rsid w:val="00650E58"/>
    <w:rsid w:val="006539ED"/>
    <w:rsid w:val="006566ED"/>
    <w:rsid w:val="006631F0"/>
    <w:rsid w:val="00664932"/>
    <w:rsid w:val="006660C5"/>
    <w:rsid w:val="00673620"/>
    <w:rsid w:val="00681321"/>
    <w:rsid w:val="00683228"/>
    <w:rsid w:val="00683541"/>
    <w:rsid w:val="00683D54"/>
    <w:rsid w:val="00686D74"/>
    <w:rsid w:val="006A070E"/>
    <w:rsid w:val="006A17E2"/>
    <w:rsid w:val="006A2583"/>
    <w:rsid w:val="006A681A"/>
    <w:rsid w:val="006B00B7"/>
    <w:rsid w:val="006B169E"/>
    <w:rsid w:val="006B2AE9"/>
    <w:rsid w:val="006B6CF1"/>
    <w:rsid w:val="006C1AEC"/>
    <w:rsid w:val="006C35B5"/>
    <w:rsid w:val="006C7973"/>
    <w:rsid w:val="006E22CF"/>
    <w:rsid w:val="006E23B7"/>
    <w:rsid w:val="006E2ECB"/>
    <w:rsid w:val="006E2F29"/>
    <w:rsid w:val="006E332E"/>
    <w:rsid w:val="006E4F70"/>
    <w:rsid w:val="006F199B"/>
    <w:rsid w:val="006F2D08"/>
    <w:rsid w:val="00715298"/>
    <w:rsid w:val="007242B8"/>
    <w:rsid w:val="00747ECB"/>
    <w:rsid w:val="007522DE"/>
    <w:rsid w:val="007665C8"/>
    <w:rsid w:val="00766692"/>
    <w:rsid w:val="007844B6"/>
    <w:rsid w:val="007917C7"/>
    <w:rsid w:val="00796E87"/>
    <w:rsid w:val="007A40BD"/>
    <w:rsid w:val="007A6E39"/>
    <w:rsid w:val="007C2472"/>
    <w:rsid w:val="007C2D8F"/>
    <w:rsid w:val="007C621E"/>
    <w:rsid w:val="007C7453"/>
    <w:rsid w:val="007D648B"/>
    <w:rsid w:val="007E16C4"/>
    <w:rsid w:val="007F4259"/>
    <w:rsid w:val="008004B4"/>
    <w:rsid w:val="00810168"/>
    <w:rsid w:val="0082572A"/>
    <w:rsid w:val="00826981"/>
    <w:rsid w:val="008350B1"/>
    <w:rsid w:val="00837F55"/>
    <w:rsid w:val="00840ED0"/>
    <w:rsid w:val="00844FCE"/>
    <w:rsid w:val="008450FF"/>
    <w:rsid w:val="008624A8"/>
    <w:rsid w:val="00863CBB"/>
    <w:rsid w:val="00880B9C"/>
    <w:rsid w:val="0088276A"/>
    <w:rsid w:val="00882832"/>
    <w:rsid w:val="00883623"/>
    <w:rsid w:val="008A327B"/>
    <w:rsid w:val="008B60F4"/>
    <w:rsid w:val="008B7007"/>
    <w:rsid w:val="008C4F9C"/>
    <w:rsid w:val="008C78AF"/>
    <w:rsid w:val="008D0438"/>
    <w:rsid w:val="008E29BC"/>
    <w:rsid w:val="008E6B4D"/>
    <w:rsid w:val="008F37EF"/>
    <w:rsid w:val="0090098F"/>
    <w:rsid w:val="009024CA"/>
    <w:rsid w:val="00903CB1"/>
    <w:rsid w:val="00904892"/>
    <w:rsid w:val="009064E8"/>
    <w:rsid w:val="009147B5"/>
    <w:rsid w:val="00925AAE"/>
    <w:rsid w:val="0093580B"/>
    <w:rsid w:val="00947329"/>
    <w:rsid w:val="00953346"/>
    <w:rsid w:val="0096729E"/>
    <w:rsid w:val="0096735F"/>
    <w:rsid w:val="00980EC4"/>
    <w:rsid w:val="00981668"/>
    <w:rsid w:val="00983CA5"/>
    <w:rsid w:val="00984C38"/>
    <w:rsid w:val="00990514"/>
    <w:rsid w:val="00993C1C"/>
    <w:rsid w:val="00993FC0"/>
    <w:rsid w:val="00996BC4"/>
    <w:rsid w:val="00997BEF"/>
    <w:rsid w:val="009A0479"/>
    <w:rsid w:val="009A5ADB"/>
    <w:rsid w:val="009D461D"/>
    <w:rsid w:val="009D715C"/>
    <w:rsid w:val="009D7721"/>
    <w:rsid w:val="00A0360F"/>
    <w:rsid w:val="00A05987"/>
    <w:rsid w:val="00A10117"/>
    <w:rsid w:val="00A12274"/>
    <w:rsid w:val="00A2379D"/>
    <w:rsid w:val="00A259F7"/>
    <w:rsid w:val="00A368AE"/>
    <w:rsid w:val="00A378C7"/>
    <w:rsid w:val="00A404E3"/>
    <w:rsid w:val="00A421CA"/>
    <w:rsid w:val="00A43269"/>
    <w:rsid w:val="00A532F3"/>
    <w:rsid w:val="00A55D03"/>
    <w:rsid w:val="00A62CA9"/>
    <w:rsid w:val="00A76187"/>
    <w:rsid w:val="00A8457E"/>
    <w:rsid w:val="00A86EB1"/>
    <w:rsid w:val="00A91E78"/>
    <w:rsid w:val="00AB14B1"/>
    <w:rsid w:val="00AB51BF"/>
    <w:rsid w:val="00AB7C3F"/>
    <w:rsid w:val="00AC240F"/>
    <w:rsid w:val="00AC7184"/>
    <w:rsid w:val="00AE0B93"/>
    <w:rsid w:val="00AE5429"/>
    <w:rsid w:val="00AE7C72"/>
    <w:rsid w:val="00B02671"/>
    <w:rsid w:val="00B102F1"/>
    <w:rsid w:val="00B11B43"/>
    <w:rsid w:val="00B12026"/>
    <w:rsid w:val="00B15954"/>
    <w:rsid w:val="00B160A2"/>
    <w:rsid w:val="00B21E9B"/>
    <w:rsid w:val="00B22D73"/>
    <w:rsid w:val="00B279AF"/>
    <w:rsid w:val="00B31D35"/>
    <w:rsid w:val="00B33E4D"/>
    <w:rsid w:val="00B35CB0"/>
    <w:rsid w:val="00B4562D"/>
    <w:rsid w:val="00B47311"/>
    <w:rsid w:val="00B528C7"/>
    <w:rsid w:val="00B56BC5"/>
    <w:rsid w:val="00B6248E"/>
    <w:rsid w:val="00B63883"/>
    <w:rsid w:val="00B856A2"/>
    <w:rsid w:val="00B933AD"/>
    <w:rsid w:val="00B950BD"/>
    <w:rsid w:val="00BA1C52"/>
    <w:rsid w:val="00BB098E"/>
    <w:rsid w:val="00BB58A4"/>
    <w:rsid w:val="00BC0128"/>
    <w:rsid w:val="00BC4C0B"/>
    <w:rsid w:val="00BC5216"/>
    <w:rsid w:val="00BD3857"/>
    <w:rsid w:val="00BD4485"/>
    <w:rsid w:val="00BD4A6D"/>
    <w:rsid w:val="00BE35FB"/>
    <w:rsid w:val="00BE3E6C"/>
    <w:rsid w:val="00BF0427"/>
    <w:rsid w:val="00BF2812"/>
    <w:rsid w:val="00BF7DCE"/>
    <w:rsid w:val="00C06BCD"/>
    <w:rsid w:val="00C11136"/>
    <w:rsid w:val="00C24FBB"/>
    <w:rsid w:val="00C26D6E"/>
    <w:rsid w:val="00C2797B"/>
    <w:rsid w:val="00C37D2A"/>
    <w:rsid w:val="00C42EB5"/>
    <w:rsid w:val="00C44E13"/>
    <w:rsid w:val="00C45D7E"/>
    <w:rsid w:val="00C509A7"/>
    <w:rsid w:val="00C50A63"/>
    <w:rsid w:val="00C61C0A"/>
    <w:rsid w:val="00C73323"/>
    <w:rsid w:val="00C74FCF"/>
    <w:rsid w:val="00C83EB3"/>
    <w:rsid w:val="00C90EED"/>
    <w:rsid w:val="00C9125A"/>
    <w:rsid w:val="00CA73F1"/>
    <w:rsid w:val="00CB0DD4"/>
    <w:rsid w:val="00CB48D3"/>
    <w:rsid w:val="00CB6B58"/>
    <w:rsid w:val="00CD16FA"/>
    <w:rsid w:val="00CD72ED"/>
    <w:rsid w:val="00CD7974"/>
    <w:rsid w:val="00D0150F"/>
    <w:rsid w:val="00D077BF"/>
    <w:rsid w:val="00D227BF"/>
    <w:rsid w:val="00D304F3"/>
    <w:rsid w:val="00D37DE0"/>
    <w:rsid w:val="00D40312"/>
    <w:rsid w:val="00D428E7"/>
    <w:rsid w:val="00D47D56"/>
    <w:rsid w:val="00D50ACD"/>
    <w:rsid w:val="00D61992"/>
    <w:rsid w:val="00D63C08"/>
    <w:rsid w:val="00D85F20"/>
    <w:rsid w:val="00D86504"/>
    <w:rsid w:val="00D93830"/>
    <w:rsid w:val="00DB1C3E"/>
    <w:rsid w:val="00DB574A"/>
    <w:rsid w:val="00DC2416"/>
    <w:rsid w:val="00DD1FF7"/>
    <w:rsid w:val="00DD625C"/>
    <w:rsid w:val="00DE0E53"/>
    <w:rsid w:val="00DE29F6"/>
    <w:rsid w:val="00DE66D9"/>
    <w:rsid w:val="00DF13F9"/>
    <w:rsid w:val="00DF6F0E"/>
    <w:rsid w:val="00E001D2"/>
    <w:rsid w:val="00E235F2"/>
    <w:rsid w:val="00E33AFE"/>
    <w:rsid w:val="00E3422D"/>
    <w:rsid w:val="00E57338"/>
    <w:rsid w:val="00E650A8"/>
    <w:rsid w:val="00E66384"/>
    <w:rsid w:val="00E74B23"/>
    <w:rsid w:val="00E8122E"/>
    <w:rsid w:val="00E83627"/>
    <w:rsid w:val="00E90303"/>
    <w:rsid w:val="00E94A66"/>
    <w:rsid w:val="00E96B36"/>
    <w:rsid w:val="00EA4358"/>
    <w:rsid w:val="00EA4D53"/>
    <w:rsid w:val="00EA7DCC"/>
    <w:rsid w:val="00EB3101"/>
    <w:rsid w:val="00EC1AD7"/>
    <w:rsid w:val="00EC1FEF"/>
    <w:rsid w:val="00EC2099"/>
    <w:rsid w:val="00EC3011"/>
    <w:rsid w:val="00ED15AA"/>
    <w:rsid w:val="00ED3B4B"/>
    <w:rsid w:val="00ED533A"/>
    <w:rsid w:val="00EE1584"/>
    <w:rsid w:val="00EE6B1A"/>
    <w:rsid w:val="00F21700"/>
    <w:rsid w:val="00F2268C"/>
    <w:rsid w:val="00F25C12"/>
    <w:rsid w:val="00F27260"/>
    <w:rsid w:val="00F273E8"/>
    <w:rsid w:val="00F45652"/>
    <w:rsid w:val="00F51F3F"/>
    <w:rsid w:val="00F544E9"/>
    <w:rsid w:val="00F55429"/>
    <w:rsid w:val="00F66286"/>
    <w:rsid w:val="00F77B78"/>
    <w:rsid w:val="00F77DE4"/>
    <w:rsid w:val="00F82CD6"/>
    <w:rsid w:val="00F90529"/>
    <w:rsid w:val="00F91357"/>
    <w:rsid w:val="00F92716"/>
    <w:rsid w:val="00F96480"/>
    <w:rsid w:val="00FA5F89"/>
    <w:rsid w:val="00FB0424"/>
    <w:rsid w:val="00FB0FA5"/>
    <w:rsid w:val="00FC3FED"/>
    <w:rsid w:val="00FC5D8F"/>
    <w:rsid w:val="00FC779C"/>
    <w:rsid w:val="00FD4718"/>
    <w:rsid w:val="00FD6D0F"/>
    <w:rsid w:val="00FE2616"/>
    <w:rsid w:val="00FE3D9E"/>
    <w:rsid w:val="00FE6270"/>
    <w:rsid w:val="00FF2807"/>
    <w:rsid w:val="1DA04EE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FD0E6B"/>
  <w15:docId w15:val="{A8C3C28B-2B2B-49A7-8F24-A28F01ACE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3D4DB6"/>
    <w:pPr>
      <w:spacing w:line="360" w:lineRule="exact"/>
      <w:ind w:firstLine="709"/>
      <w:jc w:val="both"/>
    </w:pPr>
    <w:rPr>
      <w:sz w:val="28"/>
      <w:szCs w:val="24"/>
    </w:rPr>
  </w:style>
  <w:style w:type="paragraph" w:styleId="10">
    <w:name w:val="heading 1"/>
    <w:basedOn w:val="a0"/>
    <w:next w:val="a0"/>
    <w:qFormat/>
    <w:rsid w:val="00D63C08"/>
    <w:pPr>
      <w:keepNext/>
      <w:widowControl w:val="0"/>
      <w:spacing w:before="240" w:after="240"/>
      <w:ind w:firstLine="0"/>
      <w:jc w:val="center"/>
      <w:outlineLvl w:val="0"/>
    </w:pPr>
    <w:rPr>
      <w:b/>
      <w:snapToGrid w:val="0"/>
      <w:szCs w:val="20"/>
    </w:rPr>
  </w:style>
  <w:style w:type="paragraph" w:styleId="2">
    <w:name w:val="heading 2"/>
    <w:basedOn w:val="a0"/>
    <w:next w:val="a0"/>
    <w:qFormat/>
    <w:rsid w:val="001E77EE"/>
    <w:pPr>
      <w:keepNext/>
      <w:keepLines/>
      <w:spacing w:before="120" w:after="120"/>
      <w:jc w:val="left"/>
      <w:outlineLvl w:val="1"/>
    </w:pPr>
    <w:rPr>
      <w:b/>
      <w:snapToGrid w:val="0"/>
      <w:szCs w:val="20"/>
    </w:rPr>
  </w:style>
  <w:style w:type="paragraph" w:styleId="3">
    <w:name w:val="heading 3"/>
    <w:basedOn w:val="a0"/>
    <w:next w:val="a0"/>
    <w:qFormat/>
    <w:pPr>
      <w:keepNext/>
      <w:spacing w:before="360" w:after="240"/>
      <w:jc w:val="center"/>
      <w:outlineLvl w:val="2"/>
    </w:pPr>
    <w:rPr>
      <w:rFonts w:ascii="Times New Roman CYR" w:hAnsi="Times New Roman CYR"/>
      <w:b/>
      <w:szCs w:val="20"/>
    </w:rPr>
  </w:style>
  <w:style w:type="paragraph" w:styleId="6">
    <w:name w:val="heading 6"/>
    <w:basedOn w:val="a0"/>
    <w:next w:val="a0"/>
    <w:qFormat/>
    <w:rsid w:val="00A421CA"/>
    <w:pPr>
      <w:spacing w:before="240" w:after="60"/>
      <w:outlineLvl w:val="5"/>
    </w:pPr>
    <w:rPr>
      <w:b/>
      <w:bCs/>
      <w:sz w:val="22"/>
      <w:szCs w:val="22"/>
    </w:rPr>
  </w:style>
  <w:style w:type="paragraph" w:styleId="7">
    <w:name w:val="heading 7"/>
    <w:basedOn w:val="a0"/>
    <w:next w:val="a0"/>
    <w:qFormat/>
    <w:rsid w:val="00A421CA"/>
    <w:pPr>
      <w:spacing w:before="240" w:after="60"/>
      <w:outlineLvl w:val="6"/>
    </w:pPr>
  </w:style>
  <w:style w:type="paragraph" w:styleId="9">
    <w:name w:val="heading 9"/>
    <w:basedOn w:val="a0"/>
    <w:next w:val="a0"/>
    <w:qFormat/>
    <w:pPr>
      <w:spacing w:before="240" w:after="60"/>
      <w:outlineLvl w:val="8"/>
    </w:pPr>
    <w:rPr>
      <w:rFonts w:ascii="Arial" w:hAnsi="Arial" w:cs="Arial"/>
      <w:color w:val="000000"/>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0"/>
    <w:pPr>
      <w:widowControl w:val="0"/>
      <w:spacing w:line="360" w:lineRule="auto"/>
      <w:ind w:firstLine="454"/>
    </w:pPr>
    <w:rPr>
      <w:snapToGrid w:val="0"/>
      <w:szCs w:val="20"/>
    </w:rPr>
  </w:style>
  <w:style w:type="character" w:styleId="a5">
    <w:name w:val="page number"/>
    <w:rPr>
      <w:sz w:val="20"/>
    </w:rPr>
  </w:style>
  <w:style w:type="paragraph" w:styleId="a6">
    <w:name w:val="header"/>
    <w:basedOn w:val="a0"/>
    <w:pPr>
      <w:widowControl w:val="0"/>
      <w:tabs>
        <w:tab w:val="center" w:pos="4819"/>
        <w:tab w:val="right" w:pos="9071"/>
      </w:tabs>
    </w:pPr>
    <w:rPr>
      <w:snapToGrid w:val="0"/>
      <w:sz w:val="20"/>
      <w:szCs w:val="20"/>
    </w:rPr>
  </w:style>
  <w:style w:type="paragraph" w:styleId="a7">
    <w:name w:val="Body Text"/>
    <w:basedOn w:val="a0"/>
    <w:pPr>
      <w:spacing w:after="120"/>
    </w:pPr>
  </w:style>
  <w:style w:type="paragraph" w:styleId="a8">
    <w:name w:val="footer"/>
    <w:basedOn w:val="a0"/>
    <w:pPr>
      <w:tabs>
        <w:tab w:val="center" w:pos="4677"/>
        <w:tab w:val="right" w:pos="9355"/>
      </w:tabs>
    </w:pPr>
  </w:style>
  <w:style w:type="paragraph" w:styleId="20">
    <w:name w:val="Body Text 2"/>
    <w:basedOn w:val="a0"/>
    <w:pPr>
      <w:spacing w:after="120" w:line="480" w:lineRule="auto"/>
    </w:pPr>
  </w:style>
  <w:style w:type="paragraph" w:styleId="30">
    <w:name w:val="Body Text 3"/>
    <w:basedOn w:val="a0"/>
    <w:pPr>
      <w:spacing w:after="120"/>
    </w:pPr>
    <w:rPr>
      <w:sz w:val="16"/>
      <w:szCs w:val="16"/>
    </w:rPr>
  </w:style>
  <w:style w:type="paragraph" w:customStyle="1" w:styleId="5">
    <w:name w:val="çàãîëîâîê 5"/>
    <w:basedOn w:val="a0"/>
    <w:next w:val="a0"/>
    <w:pPr>
      <w:keepNext/>
      <w:widowControl w:val="0"/>
      <w:jc w:val="center"/>
    </w:pPr>
    <w:rPr>
      <w:szCs w:val="20"/>
    </w:rPr>
  </w:style>
  <w:style w:type="paragraph" w:customStyle="1" w:styleId="60">
    <w:name w:val="çàãîëîâîê 6"/>
    <w:basedOn w:val="a0"/>
    <w:next w:val="a0"/>
    <w:pPr>
      <w:keepNext/>
      <w:widowControl w:val="0"/>
      <w:spacing w:line="360" w:lineRule="auto"/>
    </w:pPr>
    <w:rPr>
      <w:szCs w:val="20"/>
    </w:rPr>
  </w:style>
  <w:style w:type="paragraph" w:customStyle="1" w:styleId="70">
    <w:name w:val="àãîëîâîê 7"/>
    <w:basedOn w:val="a0"/>
    <w:next w:val="a0"/>
    <w:pPr>
      <w:keepNext/>
      <w:widowControl w:val="0"/>
      <w:spacing w:line="360" w:lineRule="auto"/>
      <w:ind w:left="6663"/>
    </w:pPr>
    <w:rPr>
      <w:szCs w:val="20"/>
    </w:rPr>
  </w:style>
  <w:style w:type="paragraph" w:styleId="a9">
    <w:name w:val="Block Text"/>
    <w:basedOn w:val="a0"/>
    <w:pPr>
      <w:widowControl w:val="0"/>
      <w:tabs>
        <w:tab w:val="left" w:pos="5387"/>
      </w:tabs>
      <w:ind w:left="5245" w:right="-2"/>
      <w:jc w:val="center"/>
    </w:pPr>
    <w:rPr>
      <w:rFonts w:ascii="Times New Roman CYR" w:hAnsi="Times New Roman CYR"/>
      <w:szCs w:val="20"/>
    </w:rPr>
  </w:style>
  <w:style w:type="paragraph" w:customStyle="1" w:styleId="aa">
    <w:name w:val="заголовок ж"/>
    <w:basedOn w:val="ab"/>
    <w:next w:val="ab"/>
    <w:pPr>
      <w:keepNext/>
      <w:keepLines/>
      <w:widowControl w:val="0"/>
      <w:spacing w:before="360" w:after="240" w:line="240" w:lineRule="auto"/>
      <w:ind w:firstLine="0"/>
      <w:jc w:val="center"/>
    </w:pPr>
    <w:rPr>
      <w:b/>
      <w:bCs/>
      <w:sz w:val="32"/>
    </w:rPr>
  </w:style>
  <w:style w:type="paragraph" w:customStyle="1" w:styleId="ab">
    <w:name w:val="стандартный"/>
    <w:basedOn w:val="ac"/>
    <w:uiPriority w:val="99"/>
    <w:pPr>
      <w:spacing w:before="0" w:after="0" w:line="360" w:lineRule="auto"/>
      <w:jc w:val="both"/>
      <w:outlineLvl w:val="9"/>
    </w:pPr>
    <w:rPr>
      <w:rFonts w:ascii="Times New Roman" w:hAnsi="Times New Roman" w:cs="Times New Roman"/>
      <w:b w:val="0"/>
      <w:bCs w:val="0"/>
      <w:kern w:val="0"/>
      <w:sz w:val="28"/>
      <w:szCs w:val="24"/>
    </w:rPr>
  </w:style>
  <w:style w:type="paragraph" w:styleId="ac">
    <w:name w:val="Title"/>
    <w:basedOn w:val="a0"/>
    <w:qFormat/>
    <w:pPr>
      <w:spacing w:before="240" w:after="60"/>
      <w:jc w:val="center"/>
      <w:outlineLvl w:val="0"/>
    </w:pPr>
    <w:rPr>
      <w:rFonts w:ascii="Arial" w:hAnsi="Arial" w:cs="Arial"/>
      <w:b/>
      <w:bCs/>
      <w:kern w:val="28"/>
      <w:sz w:val="32"/>
      <w:szCs w:val="32"/>
    </w:rPr>
  </w:style>
  <w:style w:type="paragraph" w:customStyle="1" w:styleId="1">
    <w:name w:val="список1"/>
    <w:basedOn w:val="a0"/>
    <w:pPr>
      <w:widowControl w:val="0"/>
      <w:numPr>
        <w:numId w:val="1"/>
      </w:numPr>
      <w:spacing w:before="120" w:after="120"/>
    </w:pPr>
    <w:rPr>
      <w:snapToGrid w:val="0"/>
      <w:szCs w:val="28"/>
    </w:rPr>
  </w:style>
  <w:style w:type="paragraph" w:customStyle="1" w:styleId="a">
    <w:name w:val="список нум"/>
    <w:basedOn w:val="ab"/>
    <w:pPr>
      <w:widowControl w:val="0"/>
      <w:numPr>
        <w:numId w:val="2"/>
      </w:numPr>
      <w:spacing w:before="120" w:after="120" w:line="240" w:lineRule="auto"/>
    </w:pPr>
    <w:rPr>
      <w:szCs w:val="28"/>
    </w:rPr>
  </w:style>
  <w:style w:type="paragraph" w:customStyle="1" w:styleId="11">
    <w:name w:val="Обычный1"/>
    <w:rPr>
      <w:sz w:val="24"/>
    </w:rPr>
  </w:style>
  <w:style w:type="paragraph" w:customStyle="1" w:styleId="31">
    <w:name w:val="Заголовок 31"/>
    <w:basedOn w:val="a0"/>
    <w:next w:val="a0"/>
    <w:pPr>
      <w:keepNext/>
      <w:spacing w:before="240" w:after="60"/>
      <w:jc w:val="center"/>
      <w:outlineLvl w:val="2"/>
    </w:pPr>
    <w:rPr>
      <w:rFonts w:ascii="Arial" w:hAnsi="Arial"/>
      <w:szCs w:val="20"/>
    </w:rPr>
  </w:style>
  <w:style w:type="paragraph" w:customStyle="1" w:styleId="ConsNormal">
    <w:name w:val="ConsNormal"/>
    <w:pPr>
      <w:widowControl w:val="0"/>
      <w:autoSpaceDE w:val="0"/>
      <w:autoSpaceDN w:val="0"/>
      <w:adjustRightInd w:val="0"/>
      <w:ind w:right="19772" w:firstLine="720"/>
    </w:pPr>
    <w:rPr>
      <w:rFonts w:ascii="Arial" w:hAnsi="Arial" w:cs="Arial"/>
    </w:rPr>
  </w:style>
  <w:style w:type="paragraph" w:styleId="ad">
    <w:name w:val="caption"/>
    <w:basedOn w:val="a0"/>
    <w:qFormat/>
    <w:pPr>
      <w:jc w:val="center"/>
    </w:pPr>
    <w:rPr>
      <w:szCs w:val="20"/>
    </w:rPr>
  </w:style>
  <w:style w:type="paragraph" w:customStyle="1" w:styleId="Default">
    <w:name w:val="Default"/>
    <w:rsid w:val="00BD4A6D"/>
    <w:pPr>
      <w:autoSpaceDE w:val="0"/>
      <w:autoSpaceDN w:val="0"/>
      <w:adjustRightInd w:val="0"/>
    </w:pPr>
    <w:rPr>
      <w:color w:val="000000"/>
      <w:sz w:val="24"/>
      <w:szCs w:val="24"/>
    </w:rPr>
  </w:style>
  <w:style w:type="paragraph" w:styleId="ae">
    <w:name w:val="Normal (Web)"/>
    <w:basedOn w:val="Default"/>
    <w:next w:val="Default"/>
    <w:rsid w:val="00BD4A6D"/>
    <w:rPr>
      <w:rFonts w:cs="Vrinda"/>
      <w:color w:val="auto"/>
    </w:rPr>
  </w:style>
  <w:style w:type="paragraph" w:styleId="af">
    <w:name w:val="footnote text"/>
    <w:basedOn w:val="a0"/>
    <w:semiHidden/>
    <w:rsid w:val="00BD4A6D"/>
    <w:rPr>
      <w:sz w:val="20"/>
      <w:szCs w:val="20"/>
    </w:rPr>
  </w:style>
  <w:style w:type="character" w:styleId="af0">
    <w:name w:val="footnote reference"/>
    <w:semiHidden/>
    <w:rsid w:val="00BD4A6D"/>
    <w:rPr>
      <w:vertAlign w:val="superscript"/>
    </w:rPr>
  </w:style>
  <w:style w:type="paragraph" w:styleId="32">
    <w:name w:val="Body Text Indent 3"/>
    <w:basedOn w:val="a0"/>
    <w:rsid w:val="00BB098E"/>
    <w:pPr>
      <w:spacing w:after="120"/>
      <w:ind w:left="283"/>
    </w:pPr>
    <w:rPr>
      <w:sz w:val="16"/>
      <w:szCs w:val="16"/>
    </w:rPr>
  </w:style>
  <w:style w:type="paragraph" w:customStyle="1" w:styleId="af1">
    <w:name w:val="Основной"/>
    <w:basedOn w:val="a0"/>
    <w:rsid w:val="000F0F31"/>
    <w:pPr>
      <w:overflowPunct w:val="0"/>
      <w:autoSpaceDE w:val="0"/>
      <w:autoSpaceDN w:val="0"/>
      <w:adjustRightInd w:val="0"/>
      <w:ind w:firstLine="426"/>
      <w:textAlignment w:val="baseline"/>
    </w:pPr>
    <w:rPr>
      <w:szCs w:val="28"/>
    </w:rPr>
  </w:style>
  <w:style w:type="paragraph" w:customStyle="1" w:styleId="af2">
    <w:name w:val="жесткий"/>
    <w:basedOn w:val="a0"/>
    <w:rsid w:val="005C7971"/>
    <w:pPr>
      <w:suppressAutoHyphens/>
      <w:spacing w:line="360" w:lineRule="atLeast"/>
      <w:ind w:firstLine="700"/>
    </w:pPr>
    <w:rPr>
      <w:spacing w:val="-2"/>
      <w:szCs w:val="28"/>
      <w:lang w:eastAsia="ar-SA"/>
    </w:rPr>
  </w:style>
  <w:style w:type="character" w:customStyle="1" w:styleId="textdoc">
    <w:name w:val="textdoc"/>
    <w:basedOn w:val="a1"/>
    <w:rsid w:val="005C7971"/>
  </w:style>
  <w:style w:type="character" w:styleId="af3">
    <w:name w:val="Hyperlink"/>
    <w:uiPriority w:val="99"/>
    <w:rsid w:val="005C7971"/>
    <w:rPr>
      <w:color w:val="3B8C18"/>
      <w:u w:val="single"/>
    </w:rPr>
  </w:style>
  <w:style w:type="paragraph" w:customStyle="1" w:styleId="21">
    <w:name w:val="Основной текст 21"/>
    <w:basedOn w:val="a0"/>
    <w:rsid w:val="00083503"/>
    <w:pPr>
      <w:widowControl w:val="0"/>
      <w:spacing w:line="360" w:lineRule="auto"/>
      <w:ind w:firstLine="454"/>
    </w:pPr>
    <w:rPr>
      <w:szCs w:val="20"/>
      <w:lang w:eastAsia="ar-SA"/>
    </w:rPr>
  </w:style>
  <w:style w:type="paragraph" w:customStyle="1" w:styleId="4">
    <w:name w:val="çàãîëîâîê 4"/>
    <w:basedOn w:val="a0"/>
    <w:next w:val="a0"/>
    <w:rsid w:val="00083503"/>
    <w:pPr>
      <w:keepNext/>
      <w:widowControl w:val="0"/>
      <w:ind w:firstLine="454"/>
      <w:jc w:val="center"/>
    </w:pPr>
    <w:rPr>
      <w:szCs w:val="20"/>
      <w:lang w:eastAsia="ar-SA"/>
    </w:rPr>
  </w:style>
  <w:style w:type="character" w:styleId="af4">
    <w:name w:val="annotation reference"/>
    <w:semiHidden/>
    <w:rsid w:val="00A2379D"/>
    <w:rPr>
      <w:sz w:val="16"/>
      <w:szCs w:val="16"/>
    </w:rPr>
  </w:style>
  <w:style w:type="paragraph" w:styleId="af5">
    <w:name w:val="annotation text"/>
    <w:basedOn w:val="a0"/>
    <w:semiHidden/>
    <w:rsid w:val="00A2379D"/>
    <w:rPr>
      <w:sz w:val="20"/>
      <w:szCs w:val="20"/>
    </w:rPr>
  </w:style>
  <w:style w:type="paragraph" w:styleId="af6">
    <w:name w:val="annotation subject"/>
    <w:basedOn w:val="af5"/>
    <w:next w:val="af5"/>
    <w:semiHidden/>
    <w:rsid w:val="00A2379D"/>
    <w:rPr>
      <w:b/>
      <w:bCs/>
    </w:rPr>
  </w:style>
  <w:style w:type="paragraph" w:styleId="af7">
    <w:name w:val="Balloon Text"/>
    <w:basedOn w:val="a0"/>
    <w:semiHidden/>
    <w:rsid w:val="00A2379D"/>
    <w:rPr>
      <w:rFonts w:ascii="Tahoma" w:hAnsi="Tahoma" w:cs="Tahoma"/>
      <w:sz w:val="16"/>
      <w:szCs w:val="16"/>
    </w:rPr>
  </w:style>
  <w:style w:type="paragraph" w:customStyle="1" w:styleId="af8">
    <w:name w:val="......."/>
    <w:basedOn w:val="Default"/>
    <w:next w:val="Default"/>
    <w:rsid w:val="005D3896"/>
    <w:rPr>
      <w:color w:val="auto"/>
    </w:rPr>
  </w:style>
  <w:style w:type="paragraph" w:customStyle="1" w:styleId="ConsPlusNormal">
    <w:name w:val="ConsPlusNormal"/>
    <w:rsid w:val="00326861"/>
    <w:pPr>
      <w:widowControl w:val="0"/>
      <w:autoSpaceDE w:val="0"/>
      <w:autoSpaceDN w:val="0"/>
      <w:adjustRightInd w:val="0"/>
      <w:ind w:firstLine="720"/>
    </w:pPr>
    <w:rPr>
      <w:rFonts w:ascii="Arial" w:hAnsi="Arial" w:cs="Arial"/>
    </w:rPr>
  </w:style>
  <w:style w:type="paragraph" w:customStyle="1" w:styleId="112">
    <w:name w:val="Стиль Заголовок 1 + 12 пт полужирный Черный"/>
    <w:basedOn w:val="10"/>
    <w:rsid w:val="00947329"/>
    <w:rPr>
      <w:b w:val="0"/>
      <w:bCs/>
      <w:color w:val="000000"/>
    </w:rPr>
  </w:style>
  <w:style w:type="paragraph" w:styleId="af9">
    <w:name w:val="TOC Heading"/>
    <w:basedOn w:val="10"/>
    <w:next w:val="a0"/>
    <w:uiPriority w:val="39"/>
    <w:semiHidden/>
    <w:unhideWhenUsed/>
    <w:qFormat/>
    <w:rsid w:val="00C24FBB"/>
    <w:pPr>
      <w:keepLines/>
      <w:widowControl/>
      <w:spacing w:before="480" w:line="276" w:lineRule="auto"/>
      <w:jc w:val="left"/>
      <w:outlineLvl w:val="9"/>
    </w:pPr>
    <w:rPr>
      <w:rFonts w:ascii="Cambria" w:hAnsi="Cambria"/>
      <w:b w:val="0"/>
      <w:bCs/>
      <w:snapToGrid/>
      <w:color w:val="365F91"/>
      <w:szCs w:val="28"/>
      <w:lang w:eastAsia="en-US"/>
    </w:rPr>
  </w:style>
  <w:style w:type="paragraph" w:styleId="12">
    <w:name w:val="toc 1"/>
    <w:basedOn w:val="a0"/>
    <w:next w:val="a0"/>
    <w:autoRedefine/>
    <w:uiPriority w:val="39"/>
    <w:rsid w:val="00C24FBB"/>
  </w:style>
  <w:style w:type="paragraph" w:styleId="22">
    <w:name w:val="toc 2"/>
    <w:basedOn w:val="a0"/>
    <w:next w:val="a0"/>
    <w:autoRedefine/>
    <w:uiPriority w:val="39"/>
    <w:rsid w:val="00DE0E53"/>
  </w:style>
  <w:style w:type="paragraph" w:styleId="afa">
    <w:name w:val="List Paragraph"/>
    <w:basedOn w:val="a0"/>
    <w:uiPriority w:val="34"/>
    <w:qFormat/>
    <w:rsid w:val="003C374D"/>
    <w:pPr>
      <w:widowControl w:val="0"/>
      <w:autoSpaceDE w:val="0"/>
      <w:autoSpaceDN w:val="0"/>
      <w:adjustRightInd w:val="0"/>
      <w:ind w:left="709"/>
      <w:contextualSpacing/>
    </w:pPr>
    <w:rPr>
      <w:szCs w:val="20"/>
    </w:rPr>
  </w:style>
  <w:style w:type="paragraph" w:styleId="HTML">
    <w:name w:val="HTML Preformatted"/>
    <w:basedOn w:val="a0"/>
    <w:link w:val="HTML0"/>
    <w:rsid w:val="005B7A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sz w:val="20"/>
      <w:szCs w:val="20"/>
      <w:lang w:val="x-none" w:eastAsia="x-none"/>
    </w:rPr>
  </w:style>
  <w:style w:type="character" w:customStyle="1" w:styleId="HTML0">
    <w:name w:val="Стандартный HTML Знак"/>
    <w:basedOn w:val="a1"/>
    <w:link w:val="HTML"/>
    <w:rsid w:val="005B7A0D"/>
    <w:rPr>
      <w:rFonts w:ascii="Courier New" w:hAnsi="Courier New"/>
      <w:lang w:val="x-none" w:eastAsia="x-none"/>
    </w:rPr>
  </w:style>
  <w:style w:type="character" w:customStyle="1" w:styleId="23">
    <w:name w:val="Основной текст (2)_"/>
    <w:basedOn w:val="a1"/>
    <w:link w:val="24"/>
    <w:rsid w:val="004F0441"/>
    <w:rPr>
      <w:sz w:val="28"/>
      <w:szCs w:val="28"/>
      <w:shd w:val="clear" w:color="auto" w:fill="FFFFFF"/>
    </w:rPr>
  </w:style>
  <w:style w:type="character" w:customStyle="1" w:styleId="295pt">
    <w:name w:val="Основной текст (2) + 9;5 pt"/>
    <w:basedOn w:val="23"/>
    <w:rsid w:val="004F0441"/>
    <w:rPr>
      <w:color w:val="000000"/>
      <w:spacing w:val="0"/>
      <w:w w:val="100"/>
      <w:position w:val="0"/>
      <w:sz w:val="19"/>
      <w:szCs w:val="19"/>
      <w:shd w:val="clear" w:color="auto" w:fill="FFFFFF"/>
      <w:lang w:val="ru-RU" w:eastAsia="ru-RU" w:bidi="ru-RU"/>
    </w:rPr>
  </w:style>
  <w:style w:type="paragraph" w:customStyle="1" w:styleId="24">
    <w:name w:val="Основной текст (2)"/>
    <w:basedOn w:val="a0"/>
    <w:link w:val="23"/>
    <w:rsid w:val="004F0441"/>
    <w:pPr>
      <w:widowControl w:val="0"/>
      <w:shd w:val="clear" w:color="auto" w:fill="FFFFFF"/>
      <w:spacing w:before="960" w:line="310" w:lineRule="exact"/>
      <w:ind w:firstLine="0"/>
      <w:jc w:val="left"/>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3354">
      <w:bodyDiv w:val="1"/>
      <w:marLeft w:val="0"/>
      <w:marRight w:val="0"/>
      <w:marTop w:val="0"/>
      <w:marBottom w:val="0"/>
      <w:divBdr>
        <w:top w:val="none" w:sz="0" w:space="0" w:color="auto"/>
        <w:left w:val="none" w:sz="0" w:space="0" w:color="auto"/>
        <w:bottom w:val="none" w:sz="0" w:space="0" w:color="auto"/>
        <w:right w:val="none" w:sz="0" w:space="0" w:color="auto"/>
      </w:divBdr>
    </w:div>
    <w:div w:id="49809016">
      <w:bodyDiv w:val="1"/>
      <w:marLeft w:val="0"/>
      <w:marRight w:val="0"/>
      <w:marTop w:val="0"/>
      <w:marBottom w:val="0"/>
      <w:divBdr>
        <w:top w:val="none" w:sz="0" w:space="0" w:color="auto"/>
        <w:left w:val="none" w:sz="0" w:space="0" w:color="auto"/>
        <w:bottom w:val="none" w:sz="0" w:space="0" w:color="auto"/>
        <w:right w:val="none" w:sz="0" w:space="0" w:color="auto"/>
      </w:divBdr>
    </w:div>
    <w:div w:id="103313243">
      <w:bodyDiv w:val="1"/>
      <w:marLeft w:val="0"/>
      <w:marRight w:val="0"/>
      <w:marTop w:val="0"/>
      <w:marBottom w:val="0"/>
      <w:divBdr>
        <w:top w:val="none" w:sz="0" w:space="0" w:color="auto"/>
        <w:left w:val="none" w:sz="0" w:space="0" w:color="auto"/>
        <w:bottom w:val="none" w:sz="0" w:space="0" w:color="auto"/>
        <w:right w:val="none" w:sz="0" w:space="0" w:color="auto"/>
      </w:divBdr>
    </w:div>
    <w:div w:id="289240132">
      <w:bodyDiv w:val="1"/>
      <w:marLeft w:val="0"/>
      <w:marRight w:val="0"/>
      <w:marTop w:val="0"/>
      <w:marBottom w:val="0"/>
      <w:divBdr>
        <w:top w:val="none" w:sz="0" w:space="0" w:color="auto"/>
        <w:left w:val="none" w:sz="0" w:space="0" w:color="auto"/>
        <w:bottom w:val="none" w:sz="0" w:space="0" w:color="auto"/>
        <w:right w:val="none" w:sz="0" w:space="0" w:color="auto"/>
      </w:divBdr>
    </w:div>
    <w:div w:id="305550267">
      <w:bodyDiv w:val="1"/>
      <w:marLeft w:val="0"/>
      <w:marRight w:val="0"/>
      <w:marTop w:val="0"/>
      <w:marBottom w:val="0"/>
      <w:divBdr>
        <w:top w:val="none" w:sz="0" w:space="0" w:color="auto"/>
        <w:left w:val="none" w:sz="0" w:space="0" w:color="auto"/>
        <w:bottom w:val="none" w:sz="0" w:space="0" w:color="auto"/>
        <w:right w:val="none" w:sz="0" w:space="0" w:color="auto"/>
      </w:divBdr>
    </w:div>
    <w:div w:id="618414402">
      <w:bodyDiv w:val="1"/>
      <w:marLeft w:val="0"/>
      <w:marRight w:val="0"/>
      <w:marTop w:val="0"/>
      <w:marBottom w:val="0"/>
      <w:divBdr>
        <w:top w:val="none" w:sz="0" w:space="0" w:color="auto"/>
        <w:left w:val="none" w:sz="0" w:space="0" w:color="auto"/>
        <w:bottom w:val="none" w:sz="0" w:space="0" w:color="auto"/>
        <w:right w:val="none" w:sz="0" w:space="0" w:color="auto"/>
      </w:divBdr>
    </w:div>
    <w:div w:id="662047566">
      <w:bodyDiv w:val="1"/>
      <w:marLeft w:val="0"/>
      <w:marRight w:val="0"/>
      <w:marTop w:val="0"/>
      <w:marBottom w:val="0"/>
      <w:divBdr>
        <w:top w:val="none" w:sz="0" w:space="0" w:color="auto"/>
        <w:left w:val="none" w:sz="0" w:space="0" w:color="auto"/>
        <w:bottom w:val="none" w:sz="0" w:space="0" w:color="auto"/>
        <w:right w:val="none" w:sz="0" w:space="0" w:color="auto"/>
      </w:divBdr>
    </w:div>
    <w:div w:id="708073381">
      <w:bodyDiv w:val="1"/>
      <w:marLeft w:val="0"/>
      <w:marRight w:val="0"/>
      <w:marTop w:val="0"/>
      <w:marBottom w:val="0"/>
      <w:divBdr>
        <w:top w:val="none" w:sz="0" w:space="0" w:color="auto"/>
        <w:left w:val="none" w:sz="0" w:space="0" w:color="auto"/>
        <w:bottom w:val="none" w:sz="0" w:space="0" w:color="auto"/>
        <w:right w:val="none" w:sz="0" w:space="0" w:color="auto"/>
      </w:divBdr>
    </w:div>
    <w:div w:id="819928182">
      <w:bodyDiv w:val="1"/>
      <w:marLeft w:val="0"/>
      <w:marRight w:val="0"/>
      <w:marTop w:val="0"/>
      <w:marBottom w:val="0"/>
      <w:divBdr>
        <w:top w:val="none" w:sz="0" w:space="0" w:color="auto"/>
        <w:left w:val="none" w:sz="0" w:space="0" w:color="auto"/>
        <w:bottom w:val="none" w:sz="0" w:space="0" w:color="auto"/>
        <w:right w:val="none" w:sz="0" w:space="0" w:color="auto"/>
      </w:divBdr>
    </w:div>
    <w:div w:id="821503653">
      <w:bodyDiv w:val="1"/>
      <w:marLeft w:val="0"/>
      <w:marRight w:val="0"/>
      <w:marTop w:val="0"/>
      <w:marBottom w:val="0"/>
      <w:divBdr>
        <w:top w:val="none" w:sz="0" w:space="0" w:color="auto"/>
        <w:left w:val="none" w:sz="0" w:space="0" w:color="auto"/>
        <w:bottom w:val="none" w:sz="0" w:space="0" w:color="auto"/>
        <w:right w:val="none" w:sz="0" w:space="0" w:color="auto"/>
      </w:divBdr>
    </w:div>
    <w:div w:id="935941639">
      <w:bodyDiv w:val="1"/>
      <w:marLeft w:val="0"/>
      <w:marRight w:val="0"/>
      <w:marTop w:val="0"/>
      <w:marBottom w:val="0"/>
      <w:divBdr>
        <w:top w:val="none" w:sz="0" w:space="0" w:color="auto"/>
        <w:left w:val="none" w:sz="0" w:space="0" w:color="auto"/>
        <w:bottom w:val="none" w:sz="0" w:space="0" w:color="auto"/>
        <w:right w:val="none" w:sz="0" w:space="0" w:color="auto"/>
      </w:divBdr>
    </w:div>
    <w:div w:id="1036194574">
      <w:bodyDiv w:val="1"/>
      <w:marLeft w:val="0"/>
      <w:marRight w:val="0"/>
      <w:marTop w:val="0"/>
      <w:marBottom w:val="0"/>
      <w:divBdr>
        <w:top w:val="none" w:sz="0" w:space="0" w:color="auto"/>
        <w:left w:val="none" w:sz="0" w:space="0" w:color="auto"/>
        <w:bottom w:val="none" w:sz="0" w:space="0" w:color="auto"/>
        <w:right w:val="none" w:sz="0" w:space="0" w:color="auto"/>
      </w:divBdr>
    </w:div>
    <w:div w:id="1178274710">
      <w:bodyDiv w:val="1"/>
      <w:marLeft w:val="0"/>
      <w:marRight w:val="0"/>
      <w:marTop w:val="0"/>
      <w:marBottom w:val="0"/>
      <w:divBdr>
        <w:top w:val="none" w:sz="0" w:space="0" w:color="auto"/>
        <w:left w:val="none" w:sz="0" w:space="0" w:color="auto"/>
        <w:bottom w:val="none" w:sz="0" w:space="0" w:color="auto"/>
        <w:right w:val="none" w:sz="0" w:space="0" w:color="auto"/>
      </w:divBdr>
    </w:div>
    <w:div w:id="1333726529">
      <w:bodyDiv w:val="1"/>
      <w:marLeft w:val="0"/>
      <w:marRight w:val="0"/>
      <w:marTop w:val="0"/>
      <w:marBottom w:val="0"/>
      <w:divBdr>
        <w:top w:val="none" w:sz="0" w:space="0" w:color="auto"/>
        <w:left w:val="none" w:sz="0" w:space="0" w:color="auto"/>
        <w:bottom w:val="none" w:sz="0" w:space="0" w:color="auto"/>
        <w:right w:val="none" w:sz="0" w:space="0" w:color="auto"/>
      </w:divBdr>
    </w:div>
    <w:div w:id="1496071587">
      <w:bodyDiv w:val="1"/>
      <w:marLeft w:val="0"/>
      <w:marRight w:val="0"/>
      <w:marTop w:val="0"/>
      <w:marBottom w:val="0"/>
      <w:divBdr>
        <w:top w:val="none" w:sz="0" w:space="0" w:color="auto"/>
        <w:left w:val="none" w:sz="0" w:space="0" w:color="auto"/>
        <w:bottom w:val="none" w:sz="0" w:space="0" w:color="auto"/>
        <w:right w:val="none" w:sz="0" w:space="0" w:color="auto"/>
      </w:divBdr>
    </w:div>
    <w:div w:id="1867449312">
      <w:bodyDiv w:val="1"/>
      <w:marLeft w:val="0"/>
      <w:marRight w:val="0"/>
      <w:marTop w:val="0"/>
      <w:marBottom w:val="0"/>
      <w:divBdr>
        <w:top w:val="none" w:sz="0" w:space="0" w:color="auto"/>
        <w:left w:val="none" w:sz="0" w:space="0" w:color="auto"/>
        <w:bottom w:val="none" w:sz="0" w:space="0" w:color="auto"/>
        <w:right w:val="none" w:sz="0" w:space="0" w:color="auto"/>
      </w:divBdr>
    </w:div>
    <w:div w:id="1874997466">
      <w:bodyDiv w:val="1"/>
      <w:marLeft w:val="0"/>
      <w:marRight w:val="0"/>
      <w:marTop w:val="0"/>
      <w:marBottom w:val="0"/>
      <w:divBdr>
        <w:top w:val="none" w:sz="0" w:space="0" w:color="auto"/>
        <w:left w:val="none" w:sz="0" w:space="0" w:color="auto"/>
        <w:bottom w:val="none" w:sz="0" w:space="0" w:color="auto"/>
        <w:right w:val="none" w:sz="0" w:space="0" w:color="auto"/>
      </w:divBdr>
    </w:div>
    <w:div w:id="2041854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Документ" ma:contentTypeID="0x01010082F1A393035C1C4FBC02F9A4D02A495C" ma:contentTypeVersion="6" ma:contentTypeDescription="Создание документа." ma:contentTypeScope="" ma:versionID="96ce9a3daef9d281be2f907d036c4c29">
  <xsd:schema xmlns:xsd="http://www.w3.org/2001/XMLSchema" xmlns:xs="http://www.w3.org/2001/XMLSchema" xmlns:p="http://schemas.microsoft.com/office/2006/metadata/properties" xmlns:ns2="6b3a35c5-ecae-4b6c-b674-a172c4b4777a" targetNamespace="http://schemas.microsoft.com/office/2006/metadata/properties" ma:root="true" ma:fieldsID="a950fb523430cefb9af564fb4cf97b98" ns2:_="">
    <xsd:import namespace="6b3a35c5-ecae-4b6c-b674-a172c4b4777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3a35c5-ecae-4b6c-b674-a172c4b477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62960D-1DFE-4859-A63D-DB7A5DACB360}">
  <ds:schemaRefs>
    <ds:schemaRef ds:uri="http://schemas.microsoft.com/sharepoint/v3/contenttype/forms"/>
  </ds:schemaRefs>
</ds:datastoreItem>
</file>

<file path=customXml/itemProps2.xml><?xml version="1.0" encoding="utf-8"?>
<ds:datastoreItem xmlns:ds="http://schemas.openxmlformats.org/officeDocument/2006/customXml" ds:itemID="{63434163-49D4-425A-A631-20512732924F}">
  <ds:schemaRefs>
    <ds:schemaRef ds:uri="http://schemas.openxmlformats.org/officeDocument/2006/bibliography"/>
  </ds:schemaRefs>
</ds:datastoreItem>
</file>

<file path=customXml/itemProps3.xml><?xml version="1.0" encoding="utf-8"?>
<ds:datastoreItem xmlns:ds="http://schemas.openxmlformats.org/officeDocument/2006/customXml" ds:itemID="{7B8127D8-3AFC-40FC-A405-C22F6D50E6F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7FC8F34-46D6-42AB-83F4-CC6A7784C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3a35c5-ecae-4b6c-b674-a172c4b477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29</Pages>
  <Words>5589</Words>
  <Characters>43256</Characters>
  <Application>Microsoft Office Word</Application>
  <DocSecurity>0</DocSecurity>
  <Lines>360</Lines>
  <Paragraphs>97</Paragraphs>
  <ScaleCrop>false</ScaleCrop>
  <HeadingPairs>
    <vt:vector size="2" baseType="variant">
      <vt:variant>
        <vt:lpstr>Название</vt:lpstr>
      </vt:variant>
      <vt:variant>
        <vt:i4>1</vt:i4>
      </vt:variant>
    </vt:vector>
  </HeadingPairs>
  <TitlesOfParts>
    <vt:vector size="1" baseType="lpstr">
      <vt:lpstr>Институт экономики, управления и права (г</vt:lpstr>
    </vt:vector>
  </TitlesOfParts>
  <Company>ieml</Company>
  <LinksUpToDate>false</LinksUpToDate>
  <CharactersWithSpaces>48748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Институт экономики, управления и права (г</dc:title>
  <dc:creator>dekanatEF</dc:creator>
  <cp:lastModifiedBy>Обухова Маргарита Юрьевна</cp:lastModifiedBy>
  <cp:revision>19</cp:revision>
  <cp:lastPrinted>2016-10-10T08:39:00Z</cp:lastPrinted>
  <dcterms:created xsi:type="dcterms:W3CDTF">2020-03-04T09:45:00Z</dcterms:created>
  <dcterms:modified xsi:type="dcterms:W3CDTF">2025-03-06T12:30:00Z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0x01010082F1A393035C1C4FBC02F9A4D02A495C</vt:lpwstr>
  </property>
</Properties>
</file>